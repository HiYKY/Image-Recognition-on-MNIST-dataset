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5"/>
        <w:tblW w:w="0" w:type="auto"/>
        <w:tblBorders>
          <w:top w:val="single" w:sz="24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36"/>
      </w:tblGrid>
      <w:tr w:rsidR="00CB60F5" w:rsidRPr="00261B85" w14:paraId="2644D65F" w14:textId="77777777" w:rsidTr="00CB60F5">
        <w:tc>
          <w:tcPr>
            <w:tcW w:w="8136" w:type="dxa"/>
            <w:shd w:val="clear" w:color="auto" w:fill="auto"/>
          </w:tcPr>
          <w:p w14:paraId="6371F805" w14:textId="2F4A75A3" w:rsidR="00CB60F5" w:rsidRPr="00261B85" w:rsidRDefault="002F5244" w:rsidP="002F5244">
            <w:pPr>
              <w:widowControl w:val="0"/>
              <w:autoSpaceDE w:val="0"/>
              <w:autoSpaceDN w:val="0"/>
              <w:adjustRightInd w:val="0"/>
              <w:spacing w:before="280" w:after="280" w:line="226" w:lineRule="auto"/>
              <w:jc w:val="center"/>
              <w:rPr>
                <w:b/>
                <w:bCs/>
                <w:spacing w:val="28"/>
                <w:kern w:val="1"/>
                <w:sz w:val="34"/>
                <w:szCs w:val="34"/>
              </w:rPr>
            </w:pPr>
            <w:r w:rsidRPr="00261B85">
              <w:rPr>
                <w:b/>
                <w:bCs/>
                <w:spacing w:val="28"/>
                <w:kern w:val="1"/>
                <w:sz w:val="34"/>
                <w:szCs w:val="34"/>
              </w:rPr>
              <w:t>COGS</w:t>
            </w:r>
            <w:r w:rsidR="00623ED6" w:rsidRPr="00261B85">
              <w:rPr>
                <w:b/>
                <w:bCs/>
                <w:spacing w:val="28"/>
                <w:kern w:val="1"/>
                <w:sz w:val="34"/>
                <w:szCs w:val="34"/>
              </w:rPr>
              <w:t xml:space="preserve"> 260</w:t>
            </w:r>
            <w:r w:rsidRPr="00261B85">
              <w:rPr>
                <w:b/>
                <w:bCs/>
                <w:spacing w:val="28"/>
                <w:kern w:val="1"/>
                <w:sz w:val="34"/>
                <w:szCs w:val="34"/>
              </w:rPr>
              <w:t>:</w:t>
            </w:r>
            <w:r w:rsidR="00623ED6" w:rsidRPr="00261B85">
              <w:rPr>
                <w:b/>
                <w:bCs/>
                <w:spacing w:val="28"/>
                <w:kern w:val="1"/>
                <w:sz w:val="34"/>
                <w:szCs w:val="34"/>
              </w:rPr>
              <w:t xml:space="preserve"> Assignment 2</w:t>
            </w:r>
          </w:p>
        </w:tc>
      </w:tr>
    </w:tbl>
    <w:p w14:paraId="1D14002D" w14:textId="77777777" w:rsidR="00CB60F5" w:rsidRPr="00261B85" w:rsidRDefault="00CB60F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both"/>
        <w:rPr>
          <w:b/>
          <w:bCs/>
          <w:spacing w:val="5"/>
          <w:kern w:val="1"/>
        </w:rPr>
      </w:pPr>
    </w:p>
    <w:p w14:paraId="01F125CE" w14:textId="77777777" w:rsidR="00CB60F5" w:rsidRPr="00261B85" w:rsidRDefault="00CB60F5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both"/>
        <w:rPr>
          <w:b/>
          <w:bCs/>
          <w:spacing w:val="5"/>
          <w:kern w:val="1"/>
        </w:rPr>
      </w:pPr>
    </w:p>
    <w:p w14:paraId="71E005F5" w14:textId="09D9CE30" w:rsidR="002D0824" w:rsidRPr="00261B85" w:rsidRDefault="002850D8" w:rsidP="002850D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b/>
          <w:bCs/>
          <w:spacing w:val="5"/>
          <w:kern w:val="1"/>
        </w:rPr>
      </w:pPr>
      <w:r w:rsidRPr="00261B85">
        <w:rPr>
          <w:b/>
          <w:bCs/>
          <w:spacing w:val="5"/>
          <w:kern w:val="1"/>
        </w:rPr>
        <w:t>Lianming Shi</w:t>
      </w:r>
    </w:p>
    <w:p w14:paraId="3A5177DF" w14:textId="7BFBA247" w:rsidR="002D0824" w:rsidRPr="00261B85" w:rsidRDefault="002D0824" w:rsidP="002850D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spacing w:val="5"/>
          <w:kern w:val="1"/>
        </w:rPr>
      </w:pPr>
      <w:r w:rsidRPr="00261B85">
        <w:rPr>
          <w:spacing w:val="5"/>
          <w:kern w:val="1"/>
        </w:rPr>
        <w:t xml:space="preserve">Department of </w:t>
      </w:r>
      <w:r w:rsidR="002850D8" w:rsidRPr="00261B85">
        <w:rPr>
          <w:spacing w:val="5"/>
          <w:kern w:val="1"/>
          <w:lang w:eastAsia="zh-CN"/>
        </w:rPr>
        <w:t xml:space="preserve">Electrical and </w:t>
      </w:r>
      <w:r w:rsidRPr="00261B85">
        <w:rPr>
          <w:spacing w:val="5"/>
          <w:kern w:val="1"/>
        </w:rPr>
        <w:t xml:space="preserve">Computer </w:t>
      </w:r>
      <w:r w:rsidR="002850D8" w:rsidRPr="00261B85">
        <w:rPr>
          <w:spacing w:val="5"/>
          <w:kern w:val="1"/>
        </w:rPr>
        <w:t>Engineering</w:t>
      </w:r>
    </w:p>
    <w:p w14:paraId="62708731" w14:textId="06E8CEF1" w:rsidR="002D0824" w:rsidRDefault="002D0824" w:rsidP="002850D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spacing w:val="5"/>
          <w:kern w:val="1"/>
        </w:rPr>
      </w:pPr>
      <w:r w:rsidRPr="00261B85">
        <w:rPr>
          <w:spacing w:val="5"/>
          <w:kern w:val="1"/>
        </w:rPr>
        <w:t>University</w:t>
      </w:r>
      <w:r w:rsidR="002850D8" w:rsidRPr="00261B85">
        <w:rPr>
          <w:spacing w:val="5"/>
          <w:kern w:val="1"/>
        </w:rPr>
        <w:t xml:space="preserve"> of California, San Diego</w:t>
      </w:r>
    </w:p>
    <w:p w14:paraId="329B83FC" w14:textId="0DCB0692" w:rsidR="009F1C79" w:rsidRPr="00261B85" w:rsidRDefault="009F1C79" w:rsidP="002850D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spacing w:val="5"/>
          <w:kern w:val="1"/>
        </w:rPr>
      </w:pPr>
      <w:r w:rsidRPr="009F1C79">
        <w:rPr>
          <w:spacing w:val="5"/>
          <w:kern w:val="1"/>
        </w:rPr>
        <w:t xml:space="preserve">9500 Gilman </w:t>
      </w:r>
      <w:proofErr w:type="spellStart"/>
      <w:r w:rsidRPr="009F1C79">
        <w:rPr>
          <w:spacing w:val="5"/>
          <w:kern w:val="1"/>
        </w:rPr>
        <w:t>Dr</w:t>
      </w:r>
      <w:proofErr w:type="spellEnd"/>
      <w:r w:rsidRPr="009F1C79">
        <w:rPr>
          <w:spacing w:val="5"/>
          <w:kern w:val="1"/>
        </w:rPr>
        <w:t>, La Jolla</w:t>
      </w:r>
    </w:p>
    <w:p w14:paraId="11FF5332" w14:textId="486D7D15" w:rsidR="002D0824" w:rsidRPr="00261B85" w:rsidRDefault="009F1C79" w:rsidP="002850D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i/>
          <w:iCs/>
          <w:spacing w:val="5"/>
          <w:kern w:val="1"/>
        </w:rPr>
      </w:pPr>
      <w:r>
        <w:rPr>
          <w:spacing w:val="5"/>
          <w:kern w:val="1"/>
        </w:rPr>
        <w:t>San Diego, CA 92093</w:t>
      </w:r>
      <w:bookmarkStart w:id="0" w:name="_GoBack"/>
      <w:bookmarkEnd w:id="0"/>
    </w:p>
    <w:p w14:paraId="57543352" w14:textId="07C74EF1" w:rsidR="00CB60F5" w:rsidRPr="00261B85" w:rsidRDefault="009F1C79" w:rsidP="002850D8">
      <w:pPr>
        <w:widowControl w:val="0"/>
        <w:tabs>
          <w:tab w:val="center" w:pos="2610"/>
          <w:tab w:val="center" w:pos="5670"/>
        </w:tabs>
        <w:autoSpaceDE w:val="0"/>
        <w:autoSpaceDN w:val="0"/>
        <w:adjustRightInd w:val="0"/>
        <w:spacing w:line="226" w:lineRule="auto"/>
        <w:jc w:val="center"/>
        <w:rPr>
          <w:i/>
          <w:iCs/>
          <w:spacing w:val="5"/>
          <w:kern w:val="1"/>
        </w:rPr>
      </w:pPr>
      <w:r w:rsidRPr="009F1C79">
        <w:rPr>
          <w:i/>
          <w:iCs/>
          <w:spacing w:val="5"/>
          <w:kern w:val="1"/>
        </w:rPr>
        <w:t>l5shi@eng.</w:t>
      </w:r>
      <w:r w:rsidRPr="009F1C79">
        <w:rPr>
          <w:rFonts w:hint="eastAsia"/>
          <w:i/>
          <w:iCs/>
          <w:spacing w:val="5"/>
          <w:kern w:val="1"/>
          <w:lang w:eastAsia="zh-CN"/>
        </w:rPr>
        <w:t>uc</w:t>
      </w:r>
      <w:r w:rsidRPr="009F1C79">
        <w:rPr>
          <w:i/>
          <w:iCs/>
          <w:spacing w:val="5"/>
          <w:kern w:val="1"/>
          <w:lang w:eastAsia="zh-CN"/>
        </w:rPr>
        <w:t>sd</w:t>
      </w:r>
      <w:r w:rsidRPr="009F1C79">
        <w:rPr>
          <w:i/>
          <w:iCs/>
          <w:spacing w:val="5"/>
          <w:kern w:val="1"/>
        </w:rPr>
        <w:t>.edu</w:t>
      </w:r>
    </w:p>
    <w:p w14:paraId="257F86D5" w14:textId="37AC677D" w:rsidR="002D0824" w:rsidRPr="00261B85" w:rsidRDefault="002D0824" w:rsidP="002850D8">
      <w:pPr>
        <w:widowControl w:val="0"/>
        <w:tabs>
          <w:tab w:val="center" w:pos="1530"/>
          <w:tab w:val="center" w:pos="3600"/>
          <w:tab w:val="center" w:pos="5670"/>
        </w:tabs>
        <w:autoSpaceDE w:val="0"/>
        <w:autoSpaceDN w:val="0"/>
        <w:adjustRightInd w:val="0"/>
        <w:spacing w:line="226" w:lineRule="auto"/>
        <w:jc w:val="both"/>
        <w:rPr>
          <w:spacing w:val="5"/>
          <w:kern w:val="1"/>
          <w:lang w:eastAsia="zh-CN"/>
        </w:rPr>
      </w:pPr>
    </w:p>
    <w:p w14:paraId="28646C07" w14:textId="77777777" w:rsidR="002D0824" w:rsidRPr="00261B85" w:rsidRDefault="002D0824">
      <w:pPr>
        <w:widowControl w:val="0"/>
        <w:autoSpaceDE w:val="0"/>
        <w:autoSpaceDN w:val="0"/>
        <w:adjustRightInd w:val="0"/>
        <w:spacing w:before="540" w:after="140" w:line="226" w:lineRule="auto"/>
        <w:jc w:val="center"/>
        <w:rPr>
          <w:b/>
          <w:bCs/>
          <w:spacing w:val="6"/>
          <w:kern w:val="1"/>
          <w:sz w:val="24"/>
          <w:szCs w:val="24"/>
        </w:rPr>
      </w:pPr>
      <w:r w:rsidRPr="00261B85">
        <w:rPr>
          <w:b/>
          <w:bCs/>
          <w:spacing w:val="6"/>
          <w:kern w:val="1"/>
          <w:sz w:val="24"/>
          <w:szCs w:val="24"/>
        </w:rPr>
        <w:t>Abstract</w:t>
      </w:r>
    </w:p>
    <w:p w14:paraId="6A23A656" w14:textId="4063A8F9" w:rsidR="002D0824" w:rsidRPr="00261B85" w:rsidRDefault="00116348" w:rsidP="002C429E">
      <w:pPr>
        <w:widowControl w:val="0"/>
        <w:autoSpaceDE w:val="0"/>
        <w:autoSpaceDN w:val="0"/>
        <w:adjustRightInd w:val="0"/>
        <w:spacing w:before="120" w:after="100" w:line="226" w:lineRule="auto"/>
        <w:ind w:left="720" w:right="720"/>
        <w:jc w:val="both"/>
        <w:rPr>
          <w:spacing w:val="5"/>
          <w:kern w:val="1"/>
        </w:rPr>
      </w:pPr>
      <w:r w:rsidRPr="00261B85">
        <w:rPr>
          <w:spacing w:val="5"/>
          <w:kern w:val="1"/>
        </w:rPr>
        <w:t xml:space="preserve">In this assignment, we are supposed to compare the performance of different methods of image recognition on MNIST dataset. </w:t>
      </w:r>
      <w:r w:rsidR="007F66FC" w:rsidRPr="00261B85">
        <w:rPr>
          <w:spacing w:val="5"/>
          <w:kern w:val="1"/>
        </w:rPr>
        <w:t>The database consists of a total of 70000 including 60000 training samples and 10000 test samples.</w:t>
      </w:r>
      <w:r w:rsidR="002C429E" w:rsidRPr="00261B85">
        <w:rPr>
          <w:spacing w:val="5"/>
          <w:kern w:val="1"/>
        </w:rPr>
        <w:t xml:space="preserve"> I used K-NN, </w:t>
      </w:r>
      <w:bookmarkStart w:id="1" w:name="OLE_LINK7"/>
      <w:bookmarkStart w:id="2" w:name="OLE_LINK8"/>
      <w:r w:rsidR="002C429E" w:rsidRPr="00261B85">
        <w:rPr>
          <w:spacing w:val="5"/>
          <w:kern w:val="1"/>
        </w:rPr>
        <w:t>Support Vector Machine</w:t>
      </w:r>
      <w:bookmarkEnd w:id="1"/>
      <w:bookmarkEnd w:id="2"/>
      <w:r w:rsidR="002C429E" w:rsidRPr="00261B85">
        <w:rPr>
          <w:spacing w:val="5"/>
          <w:kern w:val="1"/>
        </w:rPr>
        <w:t xml:space="preserve">, Spatial Pyramid Matching, Convolutional </w:t>
      </w:r>
      <w:bookmarkStart w:id="3" w:name="OLE_LINK64"/>
      <w:bookmarkStart w:id="4" w:name="OLE_LINK65"/>
      <w:r w:rsidR="002C429E" w:rsidRPr="00261B85">
        <w:rPr>
          <w:spacing w:val="5"/>
          <w:kern w:val="1"/>
        </w:rPr>
        <w:t>Neural Networks, and Deep Belief Nets.</w:t>
      </w:r>
      <w:r w:rsidR="007F66FC" w:rsidRPr="00261B85">
        <w:rPr>
          <w:spacing w:val="5"/>
          <w:kern w:val="1"/>
        </w:rPr>
        <w:t xml:space="preserve"> </w:t>
      </w:r>
      <w:r w:rsidR="00F37DFD">
        <w:rPr>
          <w:spacing w:val="5"/>
          <w:kern w:val="1"/>
        </w:rPr>
        <w:t xml:space="preserve">After training the CNN model with the whole MNIST dataset, </w:t>
      </w:r>
      <w:r w:rsidR="007F66FC" w:rsidRPr="00261B85">
        <w:rPr>
          <w:spacing w:val="5"/>
          <w:kern w:val="1"/>
        </w:rPr>
        <w:t>I d</w:t>
      </w:r>
      <w:r w:rsidRPr="00261B85">
        <w:rPr>
          <w:spacing w:val="5"/>
          <w:kern w:val="1"/>
        </w:rPr>
        <w:t xml:space="preserve">ivide the dataset into </w:t>
      </w:r>
      <w:r w:rsidR="007F66FC" w:rsidRPr="00261B85">
        <w:rPr>
          <w:spacing w:val="5"/>
          <w:kern w:val="1"/>
        </w:rPr>
        <w:t xml:space="preserve">10000 </w:t>
      </w:r>
      <w:r w:rsidRPr="00261B85">
        <w:rPr>
          <w:spacing w:val="5"/>
          <w:kern w:val="1"/>
        </w:rPr>
        <w:t xml:space="preserve">training-set and </w:t>
      </w:r>
      <w:r w:rsidR="007F66FC" w:rsidRPr="00261B85">
        <w:rPr>
          <w:spacing w:val="5"/>
          <w:kern w:val="1"/>
        </w:rPr>
        <w:t xml:space="preserve">2000 </w:t>
      </w:r>
      <w:r w:rsidRPr="00261B85">
        <w:rPr>
          <w:spacing w:val="5"/>
          <w:kern w:val="1"/>
        </w:rPr>
        <w:t xml:space="preserve">test-set </w:t>
      </w:r>
      <w:r w:rsidR="00AF4522" w:rsidRPr="00261B85">
        <w:rPr>
          <w:spacing w:val="5"/>
          <w:kern w:val="1"/>
        </w:rPr>
        <w:t xml:space="preserve">to overcome memory and computational challenges </w:t>
      </w:r>
      <w:r w:rsidR="00F37DFD">
        <w:rPr>
          <w:spacing w:val="5"/>
          <w:kern w:val="1"/>
        </w:rPr>
        <w:t>on other methods.</w:t>
      </w:r>
    </w:p>
    <w:bookmarkEnd w:id="3"/>
    <w:bookmarkEnd w:id="4"/>
    <w:p w14:paraId="091EB591" w14:textId="77777777" w:rsidR="00833A1C" w:rsidRPr="00261B85" w:rsidRDefault="00833A1C" w:rsidP="001B2CAD">
      <w:pPr>
        <w:widowControl w:val="0"/>
        <w:autoSpaceDE w:val="0"/>
        <w:autoSpaceDN w:val="0"/>
        <w:adjustRightInd w:val="0"/>
        <w:spacing w:before="120" w:after="100" w:line="226" w:lineRule="auto"/>
        <w:ind w:right="720"/>
        <w:jc w:val="both"/>
        <w:rPr>
          <w:spacing w:val="5"/>
          <w:kern w:val="1"/>
          <w:lang w:eastAsia="zh-CN"/>
        </w:rPr>
      </w:pPr>
    </w:p>
    <w:p w14:paraId="74B1283A" w14:textId="2DF51CE8" w:rsidR="002D0824" w:rsidRPr="00261B85" w:rsidRDefault="00623ED6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bookmarkStart w:id="5" w:name="OLE_LINK1"/>
      <w:bookmarkStart w:id="6" w:name="OLE_LINK2"/>
      <w:bookmarkStart w:id="7" w:name="OLE_LINK3"/>
      <w:bookmarkStart w:id="8" w:name="OLE_LINK6"/>
      <w:r w:rsidRPr="00261B85">
        <w:rPr>
          <w:b/>
          <w:bCs/>
          <w:spacing w:val="24"/>
          <w:kern w:val="1"/>
          <w:sz w:val="24"/>
          <w:szCs w:val="24"/>
        </w:rPr>
        <w:t>1</w:t>
      </w:r>
      <w:r w:rsidR="00F45091" w:rsidRPr="00261B85">
        <w:rPr>
          <w:b/>
          <w:bCs/>
          <w:spacing w:val="24"/>
          <w:kern w:val="1"/>
          <w:sz w:val="24"/>
          <w:szCs w:val="24"/>
        </w:rPr>
        <w:t>.</w:t>
      </w:r>
      <w:r w:rsidRPr="00261B85">
        <w:rPr>
          <w:b/>
          <w:bCs/>
          <w:spacing w:val="24"/>
          <w:kern w:val="1"/>
          <w:sz w:val="24"/>
          <w:szCs w:val="24"/>
        </w:rPr>
        <w:t xml:space="preserve"> </w:t>
      </w:r>
      <w:r w:rsidR="00D33D5A" w:rsidRPr="00261B85">
        <w:rPr>
          <w:b/>
          <w:bCs/>
          <w:spacing w:val="24"/>
          <w:kern w:val="1"/>
          <w:sz w:val="24"/>
          <w:szCs w:val="24"/>
        </w:rPr>
        <w:t xml:space="preserve">Convolutional </w:t>
      </w:r>
      <w:r w:rsidR="00F45091" w:rsidRPr="00261B85">
        <w:rPr>
          <w:b/>
          <w:bCs/>
          <w:spacing w:val="24"/>
          <w:kern w:val="1"/>
          <w:sz w:val="24"/>
          <w:szCs w:val="24"/>
        </w:rPr>
        <w:t>Neural Network</w:t>
      </w:r>
    </w:p>
    <w:p w14:paraId="7DF3C71D" w14:textId="77777777" w:rsidR="00833A1C" w:rsidRPr="00261B85" w:rsidRDefault="00833A1C">
      <w:pPr>
        <w:widowControl w:val="0"/>
        <w:autoSpaceDE w:val="0"/>
        <w:autoSpaceDN w:val="0"/>
        <w:adjustRightInd w:val="0"/>
        <w:rPr>
          <w:spacing w:val="5"/>
          <w:kern w:val="1"/>
          <w:lang w:eastAsia="zh-CN"/>
        </w:rPr>
      </w:pPr>
    </w:p>
    <w:p w14:paraId="0E72338B" w14:textId="7A65BBE6" w:rsidR="008A771E" w:rsidRPr="001B2CAD" w:rsidRDefault="00F45091" w:rsidP="001B2CAD">
      <w:pPr>
        <w:pStyle w:val="a6"/>
        <w:widowControl w:val="0"/>
        <w:numPr>
          <w:ilvl w:val="1"/>
          <w:numId w:val="13"/>
        </w:numPr>
        <w:autoSpaceDE w:val="0"/>
        <w:autoSpaceDN w:val="0"/>
        <w:adjustRightInd w:val="0"/>
        <w:ind w:firstLineChars="0"/>
        <w:rPr>
          <w:b/>
          <w:bCs/>
          <w:spacing w:val="24"/>
          <w:kern w:val="1"/>
        </w:rPr>
      </w:pPr>
      <w:r w:rsidRPr="00261B85">
        <w:rPr>
          <w:b/>
          <w:bCs/>
          <w:spacing w:val="24"/>
          <w:kern w:val="1"/>
        </w:rPr>
        <w:t>Method</w:t>
      </w:r>
    </w:p>
    <w:p w14:paraId="33B268C9" w14:textId="6A5E2BDE" w:rsidR="001B2CAD" w:rsidRPr="000D7047" w:rsidRDefault="000D7047" w:rsidP="000D7047">
      <w:pPr>
        <w:widowControl w:val="0"/>
        <w:autoSpaceDE w:val="0"/>
        <w:autoSpaceDN w:val="0"/>
        <w:adjustRightInd w:val="0"/>
        <w:spacing w:before="120" w:after="100" w:line="226" w:lineRule="auto"/>
        <w:ind w:right="720"/>
        <w:jc w:val="both"/>
        <w:rPr>
          <w:spacing w:val="5"/>
          <w:kern w:val="1"/>
          <w:lang w:eastAsia="zh-CN"/>
        </w:rPr>
      </w:pPr>
      <w:r w:rsidRPr="000D7047">
        <w:rPr>
          <w:spacing w:val="5"/>
          <w:kern w:val="2"/>
        </w:rPr>
        <w:t>In this part,</w:t>
      </w:r>
      <w:r w:rsidRPr="000D7047">
        <w:rPr>
          <w:rFonts w:hint="eastAsia"/>
          <w:spacing w:val="5"/>
          <w:kern w:val="2"/>
          <w:lang w:eastAsia="zh-CN"/>
        </w:rPr>
        <w:t xml:space="preserve"> </w:t>
      </w:r>
      <w:r>
        <w:rPr>
          <w:spacing w:val="5"/>
          <w:kern w:val="2"/>
          <w:lang w:eastAsia="zh-CN"/>
        </w:rPr>
        <w:t xml:space="preserve">I used </w:t>
      </w:r>
      <w:r w:rsidRPr="000D7047">
        <w:rPr>
          <w:spacing w:val="5"/>
          <w:kern w:val="2"/>
          <w:lang w:eastAsia="zh-CN"/>
        </w:rPr>
        <w:t>Convolutional Neural Networks</w:t>
      </w:r>
      <w:r>
        <w:rPr>
          <w:spacing w:val="5"/>
          <w:kern w:val="2"/>
          <w:lang w:eastAsia="zh-CN"/>
        </w:rPr>
        <w:t xml:space="preserve"> to train a model based on MNIST dataset. </w:t>
      </w:r>
      <w:r w:rsidR="00707F77">
        <w:rPr>
          <w:spacing w:val="5"/>
          <w:kern w:val="2"/>
          <w:lang w:eastAsia="zh-CN"/>
        </w:rPr>
        <w:t>The network architecture</w:t>
      </w:r>
      <w:r w:rsidR="00F82397">
        <w:rPr>
          <w:spacing w:val="5"/>
          <w:kern w:val="2"/>
          <w:lang w:eastAsia="zh-CN"/>
        </w:rPr>
        <w:t>s</w:t>
      </w:r>
      <w:r w:rsidR="00707F77">
        <w:rPr>
          <w:spacing w:val="5"/>
          <w:kern w:val="2"/>
          <w:lang w:eastAsia="zh-CN"/>
        </w:rPr>
        <w:t xml:space="preserve"> I choose</w:t>
      </w:r>
      <w:r w:rsidR="00F82397">
        <w:rPr>
          <w:spacing w:val="5"/>
          <w:kern w:val="2"/>
          <w:lang w:eastAsia="zh-CN"/>
        </w:rPr>
        <w:t xml:space="preserve"> are </w:t>
      </w:r>
      <w:proofErr w:type="spellStart"/>
      <w:r w:rsidR="00F82397">
        <w:rPr>
          <w:spacing w:val="5"/>
          <w:kern w:val="2"/>
          <w:lang w:eastAsia="zh-CN"/>
        </w:rPr>
        <w:t>LeNet</w:t>
      </w:r>
      <w:proofErr w:type="spellEnd"/>
      <w:r w:rsidR="00F82397">
        <w:rPr>
          <w:spacing w:val="5"/>
          <w:kern w:val="2"/>
          <w:lang w:eastAsia="zh-CN"/>
        </w:rPr>
        <w:t xml:space="preserve"> and </w:t>
      </w:r>
      <w:proofErr w:type="spellStart"/>
      <w:r w:rsidR="00F82397">
        <w:rPr>
          <w:spacing w:val="5"/>
          <w:kern w:val="2"/>
          <w:lang w:eastAsia="zh-CN"/>
        </w:rPr>
        <w:t>AlexNet</w:t>
      </w:r>
      <w:proofErr w:type="spellEnd"/>
      <w:r w:rsidR="00F82397">
        <w:rPr>
          <w:spacing w:val="5"/>
          <w:kern w:val="2"/>
          <w:lang w:eastAsia="zh-CN"/>
        </w:rPr>
        <w:t>.</w:t>
      </w:r>
      <w:r w:rsidR="00AA58C1">
        <w:rPr>
          <w:spacing w:val="5"/>
          <w:kern w:val="2"/>
          <w:lang w:eastAsia="zh-CN"/>
        </w:rPr>
        <w:t xml:space="preserve"> </w:t>
      </w:r>
      <w:proofErr w:type="spellStart"/>
      <w:r w:rsidR="00AA58C1">
        <w:rPr>
          <w:spacing w:val="5"/>
          <w:kern w:val="2"/>
          <w:lang w:eastAsia="zh-CN"/>
        </w:rPr>
        <w:t>LeNet</w:t>
      </w:r>
      <w:proofErr w:type="spellEnd"/>
      <w:r w:rsidR="00AA58C1" w:rsidRPr="00AA58C1">
        <w:rPr>
          <w:spacing w:val="5"/>
          <w:kern w:val="2"/>
          <w:lang w:eastAsia="zh-CN"/>
        </w:rPr>
        <w:t xml:space="preserve"> Start with an image of 32 x 32 x 1 and goal was to recognize handwritten digit. </w:t>
      </w:r>
      <w:r w:rsidR="00AA58C1">
        <w:rPr>
          <w:spacing w:val="5"/>
          <w:kern w:val="2"/>
          <w:lang w:eastAsia="zh-CN"/>
        </w:rPr>
        <w:t>Alex</w:t>
      </w:r>
      <w:r w:rsidR="00AA58C1" w:rsidRPr="00AA58C1">
        <w:rPr>
          <w:spacing w:val="5"/>
          <w:kern w:val="2"/>
          <w:lang w:eastAsia="zh-CN"/>
        </w:rPr>
        <w:t xml:space="preserve"> network had a very similar architecture as </w:t>
      </w:r>
      <w:proofErr w:type="spellStart"/>
      <w:r w:rsidR="00AA58C1" w:rsidRPr="00AA58C1">
        <w:rPr>
          <w:spacing w:val="5"/>
          <w:kern w:val="2"/>
          <w:lang w:eastAsia="zh-CN"/>
        </w:rPr>
        <w:t>LeNet</w:t>
      </w:r>
      <w:proofErr w:type="spellEnd"/>
      <w:r w:rsidR="00AA58C1" w:rsidRPr="00AA58C1">
        <w:rPr>
          <w:spacing w:val="5"/>
          <w:kern w:val="2"/>
          <w:lang w:eastAsia="zh-CN"/>
        </w:rPr>
        <w:t xml:space="preserve"> but was deeper, with more filters per layer, and with stacked convolutional layers</w:t>
      </w:r>
      <w:r w:rsidR="004E45D7">
        <w:rPr>
          <w:spacing w:val="5"/>
          <w:kern w:val="2"/>
          <w:lang w:eastAsia="zh-CN"/>
        </w:rPr>
        <w:t>.</w:t>
      </w:r>
      <w:r w:rsidR="00233414">
        <w:rPr>
          <w:spacing w:val="5"/>
          <w:kern w:val="2"/>
          <w:lang w:eastAsia="zh-CN"/>
        </w:rPr>
        <w:t xml:space="preserve"> </w:t>
      </w:r>
      <w:r w:rsidR="00707F77">
        <w:rPr>
          <w:spacing w:val="5"/>
          <w:kern w:val="2"/>
          <w:lang w:eastAsia="zh-CN"/>
        </w:rPr>
        <w:t xml:space="preserve"> </w:t>
      </w:r>
    </w:p>
    <w:p w14:paraId="2A9C663A" w14:textId="77777777" w:rsidR="000D7047" w:rsidRDefault="000D7047" w:rsidP="000D7047">
      <w:pPr>
        <w:pStyle w:val="a6"/>
        <w:widowControl w:val="0"/>
        <w:autoSpaceDE w:val="0"/>
        <w:autoSpaceDN w:val="0"/>
        <w:adjustRightInd w:val="0"/>
        <w:ind w:left="720" w:firstLineChars="0" w:firstLine="0"/>
        <w:rPr>
          <w:b/>
          <w:bCs/>
          <w:spacing w:val="24"/>
          <w:kern w:val="1"/>
        </w:rPr>
      </w:pPr>
    </w:p>
    <w:p w14:paraId="62D5D315" w14:textId="18365757" w:rsidR="00233414" w:rsidRPr="00233414" w:rsidRDefault="00233414" w:rsidP="00233414">
      <w:pPr>
        <w:pStyle w:val="a6"/>
        <w:widowControl w:val="0"/>
        <w:autoSpaceDE w:val="0"/>
        <w:autoSpaceDN w:val="0"/>
        <w:adjustRightInd w:val="0"/>
        <w:ind w:left="720" w:firstLineChars="0" w:firstLine="0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39243F90" wp14:editId="3D171E1A">
            <wp:extent cx="4509135" cy="1311074"/>
            <wp:effectExtent l="0" t="0" r="0" b="10160"/>
            <wp:docPr id="60" name="图片 60" descr="Macintosh HD:Users:charles:Desktop:屏幕快照 2018-04-29 上午10.5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Macintosh HD:Users:charles:Desktop:屏幕快照 2018-04-29 上午10.54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35" cy="131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3D42" w14:textId="7306C851" w:rsidR="00233414" w:rsidRPr="00A96880" w:rsidRDefault="00233414" w:rsidP="00233414">
      <w:pPr>
        <w:pStyle w:val="a6"/>
        <w:widowControl w:val="0"/>
        <w:autoSpaceDE w:val="0"/>
        <w:autoSpaceDN w:val="0"/>
        <w:adjustRightInd w:val="0"/>
        <w:ind w:left="720" w:firstLineChars="0" w:firstLine="0"/>
        <w:jc w:val="center"/>
        <w:rPr>
          <w:bCs/>
          <w:spacing w:val="24"/>
          <w:kern w:val="1"/>
        </w:rPr>
      </w:pPr>
      <w:bookmarkStart w:id="9" w:name="OLE_LINK82"/>
      <w:bookmarkStart w:id="10" w:name="OLE_LINK83"/>
      <w:proofErr w:type="spellStart"/>
      <w:r w:rsidRPr="00A96880">
        <w:rPr>
          <w:bCs/>
          <w:spacing w:val="24"/>
          <w:kern w:val="1"/>
        </w:rPr>
        <w:t>LeNet</w:t>
      </w:r>
      <w:proofErr w:type="spellEnd"/>
      <w:r w:rsidRPr="00A96880">
        <w:rPr>
          <w:bCs/>
          <w:spacing w:val="24"/>
          <w:kern w:val="1"/>
        </w:rPr>
        <w:t>-Structure</w:t>
      </w:r>
    </w:p>
    <w:bookmarkEnd w:id="9"/>
    <w:bookmarkEnd w:id="10"/>
    <w:p w14:paraId="3BEC574B" w14:textId="77777777" w:rsidR="00233414" w:rsidRPr="00A96880" w:rsidRDefault="00233414" w:rsidP="000D7047">
      <w:pPr>
        <w:pStyle w:val="a6"/>
        <w:widowControl w:val="0"/>
        <w:autoSpaceDE w:val="0"/>
        <w:autoSpaceDN w:val="0"/>
        <w:adjustRightInd w:val="0"/>
        <w:ind w:left="720" w:firstLineChars="0" w:firstLine="0"/>
        <w:rPr>
          <w:bCs/>
          <w:spacing w:val="24"/>
          <w:kern w:val="1"/>
        </w:rPr>
      </w:pPr>
    </w:p>
    <w:p w14:paraId="20BCC080" w14:textId="53866F43" w:rsidR="00233414" w:rsidRDefault="00233414" w:rsidP="000D7047">
      <w:pPr>
        <w:pStyle w:val="a6"/>
        <w:widowControl w:val="0"/>
        <w:autoSpaceDE w:val="0"/>
        <w:autoSpaceDN w:val="0"/>
        <w:adjustRightInd w:val="0"/>
        <w:ind w:left="720" w:firstLineChars="0" w:firstLine="0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0F13ED23" wp14:editId="4E8A1E5B">
            <wp:extent cx="3975735" cy="1273312"/>
            <wp:effectExtent l="0" t="0" r="12065" b="0"/>
            <wp:docPr id="61" name="图片 61" descr="Macintosh HD:Users:charles:Desktop:屏幕快照 2018-04-29 上午10.5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intosh HD:Users:charles:Desktop:屏幕快照 2018-04-29 上午10.54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90" cy="1273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1E19" w14:textId="05116462" w:rsidR="00233414" w:rsidRPr="00A96880" w:rsidRDefault="00233414" w:rsidP="00233414">
      <w:pPr>
        <w:pStyle w:val="a6"/>
        <w:widowControl w:val="0"/>
        <w:autoSpaceDE w:val="0"/>
        <w:autoSpaceDN w:val="0"/>
        <w:adjustRightInd w:val="0"/>
        <w:ind w:left="720" w:firstLineChars="0" w:firstLine="0"/>
        <w:jc w:val="center"/>
        <w:rPr>
          <w:bCs/>
          <w:spacing w:val="24"/>
          <w:kern w:val="2"/>
        </w:rPr>
      </w:pPr>
      <w:proofErr w:type="spellStart"/>
      <w:r w:rsidRPr="00A96880">
        <w:rPr>
          <w:bCs/>
          <w:spacing w:val="24"/>
          <w:kern w:val="2"/>
        </w:rPr>
        <w:t>AlexNet</w:t>
      </w:r>
      <w:proofErr w:type="spellEnd"/>
      <w:r w:rsidRPr="00A96880">
        <w:rPr>
          <w:bCs/>
          <w:spacing w:val="24"/>
          <w:kern w:val="2"/>
        </w:rPr>
        <w:t>-Structure</w:t>
      </w:r>
    </w:p>
    <w:p w14:paraId="4753F084" w14:textId="77777777" w:rsidR="00233414" w:rsidRPr="00161A94" w:rsidRDefault="00233414" w:rsidP="00161A94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6A5C89B3" w14:textId="6CEB49E5" w:rsidR="00915144" w:rsidRPr="007571D8" w:rsidRDefault="008A771E" w:rsidP="007571D8">
      <w:pPr>
        <w:pStyle w:val="a6"/>
        <w:widowControl w:val="0"/>
        <w:numPr>
          <w:ilvl w:val="1"/>
          <w:numId w:val="13"/>
        </w:numPr>
        <w:autoSpaceDE w:val="0"/>
        <w:autoSpaceDN w:val="0"/>
        <w:adjustRightInd w:val="0"/>
        <w:ind w:firstLineChars="0"/>
        <w:rPr>
          <w:b/>
          <w:bCs/>
          <w:spacing w:val="24"/>
          <w:kern w:val="1"/>
        </w:rPr>
      </w:pPr>
      <w:r w:rsidRPr="000D4C33">
        <w:rPr>
          <w:b/>
          <w:bCs/>
          <w:spacing w:val="24"/>
          <w:kern w:val="1"/>
        </w:rPr>
        <w:t>Experiment</w:t>
      </w:r>
    </w:p>
    <w:p w14:paraId="5D88C2F7" w14:textId="42D3D2F9" w:rsidR="006F5999" w:rsidRDefault="00394E0F" w:rsidP="00394E0F">
      <w:pPr>
        <w:widowControl w:val="0"/>
        <w:autoSpaceDE w:val="0"/>
        <w:autoSpaceDN w:val="0"/>
        <w:adjustRightInd w:val="0"/>
        <w:rPr>
          <w:spacing w:val="5"/>
          <w:kern w:val="1"/>
        </w:rPr>
      </w:pPr>
      <w:bookmarkStart w:id="11" w:name="OLE_LINK50"/>
      <w:bookmarkStart w:id="12" w:name="OLE_LINK51"/>
      <w:bookmarkStart w:id="13" w:name="OLE_LINK62"/>
      <w:bookmarkStart w:id="14" w:name="OLE_LINK63"/>
      <w:r>
        <w:rPr>
          <w:b/>
          <w:spacing w:val="5"/>
          <w:kern w:val="1"/>
        </w:rPr>
        <w:t xml:space="preserve">  </w:t>
      </w:r>
      <w:bookmarkEnd w:id="11"/>
      <w:bookmarkEnd w:id="12"/>
      <w:r w:rsidR="007571D8">
        <w:rPr>
          <w:b/>
          <w:spacing w:val="5"/>
          <w:kern w:val="1"/>
        </w:rPr>
        <w:t xml:space="preserve">     </w:t>
      </w:r>
      <w:r w:rsidR="000D4C33">
        <w:rPr>
          <w:spacing w:val="5"/>
          <w:kern w:val="1"/>
        </w:rPr>
        <w:t xml:space="preserve"> </w:t>
      </w:r>
      <w:r w:rsidR="007571D8">
        <w:rPr>
          <w:rFonts w:hint="eastAsia"/>
          <w:spacing w:val="5"/>
          <w:kern w:val="1"/>
          <w:lang w:eastAsia="zh-CN"/>
        </w:rPr>
        <w:t xml:space="preserve">                    </w:t>
      </w:r>
      <w:proofErr w:type="spellStart"/>
      <w:r w:rsidR="007571D8">
        <w:rPr>
          <w:spacing w:val="5"/>
          <w:kern w:val="1"/>
          <w:lang w:eastAsia="zh-CN"/>
        </w:rPr>
        <w:t>LeNet</w:t>
      </w:r>
      <w:proofErr w:type="spellEnd"/>
      <w:r w:rsidR="007571D8">
        <w:rPr>
          <w:spacing w:val="5"/>
          <w:kern w:val="1"/>
          <w:lang w:eastAsia="zh-CN"/>
        </w:rPr>
        <w:t xml:space="preserve"> </w:t>
      </w:r>
      <w:r w:rsidR="007571D8">
        <w:rPr>
          <w:spacing w:val="5"/>
          <w:kern w:val="1"/>
        </w:rPr>
        <w:t>o</w:t>
      </w:r>
      <w:r w:rsidR="001B2CAD">
        <w:rPr>
          <w:spacing w:val="5"/>
          <w:kern w:val="1"/>
        </w:rPr>
        <w:t>ptimizer: Adam</w:t>
      </w:r>
    </w:p>
    <w:p w14:paraId="21EA8358" w14:textId="61BA50B1" w:rsidR="000D4C33" w:rsidRPr="00915144" w:rsidRDefault="001B2CAD" w:rsidP="001B2CAD">
      <w:pPr>
        <w:widowControl w:val="0"/>
        <w:autoSpaceDE w:val="0"/>
        <w:autoSpaceDN w:val="0"/>
        <w:adjustRightInd w:val="0"/>
        <w:rPr>
          <w:spacing w:val="5"/>
          <w:kern w:val="2"/>
          <w:lang w:eastAsia="zh-CN"/>
        </w:rPr>
      </w:pPr>
      <w:bookmarkStart w:id="15" w:name="OLE_LINK60"/>
      <w:bookmarkStart w:id="16" w:name="OLE_LINK61"/>
      <w:bookmarkStart w:id="17" w:name="OLE_LINK52"/>
      <w:bookmarkStart w:id="18" w:name="OLE_LINK53"/>
      <w:bookmarkStart w:id="19" w:name="OLE_LINK59"/>
      <w:bookmarkStart w:id="20" w:name="OLE_LINK54"/>
      <w:bookmarkStart w:id="21" w:name="OLE_LINK55"/>
      <w:r>
        <w:rPr>
          <w:rFonts w:hint="eastAsia"/>
          <w:spacing w:val="5"/>
          <w:kern w:val="1"/>
          <w:lang w:eastAsia="zh-CN"/>
        </w:rPr>
        <w:t xml:space="preserve">   </w:t>
      </w:r>
      <w:r>
        <w:rPr>
          <w:spacing w:val="5"/>
          <w:kern w:val="1"/>
        </w:rPr>
        <w:t>Learning rate: 0.</w:t>
      </w:r>
      <w:r>
        <w:rPr>
          <w:rFonts w:hint="eastAsia"/>
          <w:spacing w:val="5"/>
          <w:kern w:val="1"/>
          <w:lang w:eastAsia="zh-CN"/>
        </w:rPr>
        <w:t>0</w:t>
      </w:r>
      <w:r>
        <w:rPr>
          <w:spacing w:val="5"/>
          <w:kern w:val="1"/>
        </w:rPr>
        <w:t>1</w:t>
      </w:r>
      <w:r w:rsidR="003921D1">
        <w:rPr>
          <w:rFonts w:hint="eastAsia"/>
          <w:spacing w:val="5"/>
          <w:kern w:val="1"/>
          <w:lang w:eastAsia="zh-CN"/>
        </w:rPr>
        <w:t xml:space="preserve">            </w:t>
      </w:r>
      <w:r w:rsidR="003921D1">
        <w:rPr>
          <w:spacing w:val="5"/>
          <w:kern w:val="2"/>
        </w:rPr>
        <w:t>Learning rate: 0.</w:t>
      </w:r>
      <w:r w:rsidR="003921D1">
        <w:rPr>
          <w:rFonts w:hint="eastAsia"/>
          <w:spacing w:val="5"/>
          <w:kern w:val="2"/>
          <w:lang w:eastAsia="zh-CN"/>
        </w:rPr>
        <w:t>0</w:t>
      </w:r>
      <w:r w:rsidR="003921D1">
        <w:rPr>
          <w:spacing w:val="5"/>
          <w:kern w:val="2"/>
          <w:lang w:eastAsia="zh-CN"/>
        </w:rPr>
        <w:t>0</w:t>
      </w:r>
      <w:r w:rsidR="003921D1">
        <w:rPr>
          <w:spacing w:val="5"/>
          <w:kern w:val="2"/>
        </w:rPr>
        <w:t>1</w:t>
      </w:r>
      <w:r w:rsidR="003921D1">
        <w:rPr>
          <w:rFonts w:hint="eastAsia"/>
          <w:spacing w:val="5"/>
          <w:kern w:val="2"/>
          <w:lang w:eastAsia="zh-CN"/>
        </w:rPr>
        <w:t xml:space="preserve">   </w:t>
      </w:r>
      <w:r w:rsidR="003921D1">
        <w:rPr>
          <w:spacing w:val="5"/>
          <w:kern w:val="2"/>
          <w:lang w:eastAsia="zh-CN"/>
        </w:rPr>
        <w:t xml:space="preserve"> </w:t>
      </w:r>
      <w:r w:rsidR="003921D1">
        <w:rPr>
          <w:rFonts w:hint="eastAsia"/>
          <w:spacing w:val="5"/>
          <w:kern w:val="2"/>
          <w:lang w:eastAsia="zh-CN"/>
        </w:rPr>
        <w:t xml:space="preserve">   </w:t>
      </w:r>
      <w:r w:rsidR="00E8515F">
        <w:rPr>
          <w:spacing w:val="5"/>
          <w:kern w:val="2"/>
          <w:lang w:eastAsia="zh-CN"/>
        </w:rPr>
        <w:t xml:space="preserve"> </w:t>
      </w:r>
      <w:r w:rsidR="003921D1">
        <w:rPr>
          <w:spacing w:val="5"/>
          <w:kern w:val="2"/>
          <w:lang w:eastAsia="zh-CN"/>
        </w:rPr>
        <w:t xml:space="preserve">  </w:t>
      </w:r>
      <w:r w:rsidR="003921D1">
        <w:rPr>
          <w:spacing w:val="5"/>
          <w:kern w:val="2"/>
        </w:rPr>
        <w:t>Learning rate: 0.</w:t>
      </w:r>
      <w:r w:rsidR="003921D1">
        <w:rPr>
          <w:spacing w:val="5"/>
          <w:kern w:val="2"/>
          <w:lang w:eastAsia="zh-CN"/>
        </w:rPr>
        <w:t>0</w:t>
      </w:r>
      <w:r w:rsidR="003921D1">
        <w:rPr>
          <w:rFonts w:hint="eastAsia"/>
          <w:spacing w:val="5"/>
          <w:kern w:val="2"/>
          <w:lang w:eastAsia="zh-CN"/>
        </w:rPr>
        <w:t>00</w:t>
      </w:r>
      <w:r w:rsidR="003921D1">
        <w:rPr>
          <w:spacing w:val="5"/>
          <w:kern w:val="2"/>
        </w:rPr>
        <w:t>1</w:t>
      </w:r>
      <w:bookmarkEnd w:id="15"/>
      <w:bookmarkEnd w:id="16"/>
      <w:bookmarkEnd w:id="13"/>
      <w:bookmarkEnd w:id="14"/>
    </w:p>
    <w:bookmarkEnd w:id="17"/>
    <w:bookmarkEnd w:id="18"/>
    <w:bookmarkEnd w:id="19"/>
    <w:p w14:paraId="61202B2C" w14:textId="28D96B35" w:rsidR="00FA6180" w:rsidRDefault="001B2CAD">
      <w:pPr>
        <w:widowControl w:val="0"/>
        <w:autoSpaceDE w:val="0"/>
        <w:autoSpaceDN w:val="0"/>
        <w:adjustRightInd w:val="0"/>
        <w:rPr>
          <w:b/>
          <w:bCs/>
          <w:noProof/>
          <w:spacing w:val="24"/>
          <w:kern w:val="1"/>
          <w:lang w:eastAsia="zh-CN"/>
        </w:rPr>
      </w:pPr>
      <w:r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61B08DE3" wp14:editId="6887EEF3">
            <wp:extent cx="1463115" cy="2987947"/>
            <wp:effectExtent l="0" t="0" r="10160" b="9525"/>
            <wp:docPr id="47" name="图片 47" descr="Macintosh HD:Users:charles:Desktop:屏幕快照 2018-04-28 下午8.48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charles:Desktop:屏幕快照 2018-04-28 下午8.48.2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27" cy="299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1D1">
        <w:rPr>
          <w:rFonts w:hint="eastAsia"/>
          <w:b/>
          <w:bCs/>
          <w:noProof/>
          <w:spacing w:val="24"/>
          <w:kern w:val="1"/>
          <w:lang w:eastAsia="zh-CN"/>
        </w:rPr>
        <w:t xml:space="preserve">  </w:t>
      </w:r>
      <w:r w:rsidR="00E8515F">
        <w:rPr>
          <w:b/>
          <w:bCs/>
          <w:noProof/>
          <w:spacing w:val="24"/>
          <w:kern w:val="1"/>
          <w:lang w:eastAsia="zh-CN"/>
        </w:rPr>
        <w:t xml:space="preserve"> </w:t>
      </w:r>
      <w:r w:rsidR="003921D1">
        <w:rPr>
          <w:rFonts w:hint="eastAsia"/>
          <w:b/>
          <w:bCs/>
          <w:noProof/>
          <w:spacing w:val="24"/>
          <w:kern w:val="1"/>
          <w:lang w:eastAsia="zh-CN"/>
        </w:rPr>
        <w:t xml:space="preserve"> </w:t>
      </w:r>
      <w:r w:rsidR="003921D1"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587D8157" wp14:editId="247F0FD2">
            <wp:extent cx="1474742" cy="2987498"/>
            <wp:effectExtent l="0" t="0" r="0" b="10160"/>
            <wp:docPr id="48" name="图片 48" descr="Macintosh HD:Users:charles:Desktop:屏幕快照 2018-04-28 下午8.5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Users:charles:Desktop:屏幕快照 2018-04-28 下午8.54.1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970" cy="298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264">
        <w:rPr>
          <w:b/>
          <w:bCs/>
          <w:noProof/>
          <w:spacing w:val="24"/>
          <w:kern w:val="1"/>
          <w:lang w:eastAsia="zh-CN"/>
        </w:rPr>
        <w:t xml:space="preserve">     </w:t>
      </w:r>
      <w:r w:rsidR="00360264">
        <w:rPr>
          <w:rFonts w:hint="eastAsia"/>
          <w:b/>
          <w:bCs/>
          <w:noProof/>
          <w:spacing w:val="24"/>
          <w:kern w:val="1"/>
          <w:lang w:eastAsia="zh-CN"/>
        </w:rPr>
        <w:drawing>
          <wp:inline distT="0" distB="0" distL="0" distR="0" wp14:anchorId="269679BA" wp14:editId="09EEAA4A">
            <wp:extent cx="1379220" cy="3025729"/>
            <wp:effectExtent l="0" t="0" r="0" b="0"/>
            <wp:docPr id="49" name="图片 49" descr="Macintosh HD:Users:charles:Desktop:屏幕快照 2018-04-28 下午8.5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acintosh HD:Users:charles:Desktop:屏幕快照 2018-04-28 下午8.56.5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046" cy="302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  <w:bookmarkEnd w:id="21"/>
    </w:p>
    <w:p w14:paraId="672FDE48" w14:textId="4E04DBC0" w:rsidR="007571D8" w:rsidRDefault="007571D8" w:rsidP="00853BF0">
      <w:pPr>
        <w:widowControl w:val="0"/>
        <w:autoSpaceDE w:val="0"/>
        <w:autoSpaceDN w:val="0"/>
        <w:adjustRightInd w:val="0"/>
        <w:rPr>
          <w:spacing w:val="5"/>
          <w:kern w:val="1"/>
        </w:rPr>
      </w:pPr>
      <w:bookmarkStart w:id="22" w:name="OLE_LINK71"/>
      <w:bookmarkStart w:id="23" w:name="OLE_LINK72"/>
      <w:bookmarkStart w:id="24" w:name="OLE_LINK73"/>
      <w:r>
        <w:rPr>
          <w:spacing w:val="5"/>
          <w:kern w:val="1"/>
        </w:rPr>
        <w:t xml:space="preserve">          Fig.1                       Fig.2                       Fig.3</w:t>
      </w:r>
    </w:p>
    <w:p w14:paraId="4BC2C9DB" w14:textId="77777777" w:rsidR="00161A94" w:rsidRDefault="00161A94" w:rsidP="00853BF0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bookmarkEnd w:id="22"/>
    <w:bookmarkEnd w:id="23"/>
    <w:bookmarkEnd w:id="24"/>
    <w:p w14:paraId="51E89343" w14:textId="0637EE62" w:rsidR="00D95F99" w:rsidRDefault="00E94867" w:rsidP="00161A94">
      <w:pPr>
        <w:widowControl w:val="0"/>
        <w:autoSpaceDE w:val="0"/>
        <w:autoSpaceDN w:val="0"/>
        <w:adjustRightInd w:val="0"/>
        <w:ind w:firstLine="3080"/>
        <w:rPr>
          <w:spacing w:val="5"/>
          <w:kern w:val="1"/>
          <w:lang w:eastAsia="zh-CN"/>
        </w:rPr>
      </w:pPr>
      <w:proofErr w:type="spellStart"/>
      <w:r w:rsidRPr="004F0B91">
        <w:rPr>
          <w:spacing w:val="5"/>
          <w:kern w:val="1"/>
        </w:rPr>
        <w:t>LeNet</w:t>
      </w:r>
      <w:proofErr w:type="spellEnd"/>
      <w:r>
        <w:rPr>
          <w:spacing w:val="5"/>
          <w:kern w:val="1"/>
        </w:rPr>
        <w:t xml:space="preserve">: </w:t>
      </w:r>
      <w:r w:rsidR="007571D8">
        <w:rPr>
          <w:spacing w:val="5"/>
          <w:kern w:val="1"/>
        </w:rPr>
        <w:t>o</w:t>
      </w:r>
      <w:r>
        <w:rPr>
          <w:spacing w:val="5"/>
          <w:kern w:val="1"/>
        </w:rPr>
        <w:t xml:space="preserve">ptimizer: </w:t>
      </w:r>
      <w:r>
        <w:rPr>
          <w:rFonts w:hint="eastAsia"/>
          <w:spacing w:val="5"/>
          <w:kern w:val="1"/>
          <w:lang w:eastAsia="zh-CN"/>
        </w:rPr>
        <w:t>SGD</w:t>
      </w:r>
    </w:p>
    <w:p w14:paraId="7E0E509F" w14:textId="77777777" w:rsidR="00161A94" w:rsidRDefault="00161A94" w:rsidP="00161A94">
      <w:pPr>
        <w:widowControl w:val="0"/>
        <w:autoSpaceDE w:val="0"/>
        <w:autoSpaceDN w:val="0"/>
        <w:adjustRightInd w:val="0"/>
        <w:ind w:firstLine="3080"/>
        <w:rPr>
          <w:spacing w:val="5"/>
          <w:kern w:val="1"/>
          <w:lang w:eastAsia="zh-CN"/>
        </w:rPr>
      </w:pPr>
    </w:p>
    <w:p w14:paraId="5F6BB88C" w14:textId="6ACE9892" w:rsidR="001B2CAD" w:rsidRPr="004F0B91" w:rsidRDefault="00E94867" w:rsidP="004F0B91">
      <w:pPr>
        <w:widowControl w:val="0"/>
        <w:autoSpaceDE w:val="0"/>
        <w:autoSpaceDN w:val="0"/>
        <w:adjustRightInd w:val="0"/>
        <w:rPr>
          <w:spacing w:val="5"/>
          <w:kern w:val="2"/>
          <w:lang w:eastAsia="zh-CN"/>
        </w:rPr>
      </w:pPr>
      <w:r>
        <w:rPr>
          <w:rFonts w:hint="eastAsia"/>
          <w:spacing w:val="5"/>
          <w:kern w:val="1"/>
          <w:lang w:eastAsia="zh-CN"/>
        </w:rPr>
        <w:t xml:space="preserve">  </w:t>
      </w:r>
      <w:r w:rsidR="004F0B91">
        <w:rPr>
          <w:spacing w:val="5"/>
          <w:kern w:val="1"/>
          <w:lang w:eastAsia="zh-CN"/>
        </w:rPr>
        <w:t xml:space="preserve">   </w:t>
      </w:r>
      <w:bookmarkStart w:id="25" w:name="OLE_LINK66"/>
      <w:r w:rsidR="004F0B91">
        <w:rPr>
          <w:spacing w:val="5"/>
          <w:kern w:val="1"/>
          <w:lang w:eastAsia="zh-CN"/>
        </w:rPr>
        <w:t xml:space="preserve"> </w:t>
      </w:r>
      <w:r>
        <w:rPr>
          <w:spacing w:val="5"/>
          <w:kern w:val="1"/>
        </w:rPr>
        <w:t>Learning rate: 0.</w:t>
      </w:r>
      <w:r>
        <w:rPr>
          <w:rFonts w:hint="eastAsia"/>
          <w:spacing w:val="5"/>
          <w:kern w:val="1"/>
          <w:lang w:eastAsia="zh-CN"/>
        </w:rPr>
        <w:t>0</w:t>
      </w:r>
      <w:r>
        <w:rPr>
          <w:spacing w:val="5"/>
          <w:kern w:val="1"/>
        </w:rPr>
        <w:t>1</w:t>
      </w:r>
      <w:r w:rsidR="004F0B91">
        <w:rPr>
          <w:rFonts w:hint="eastAsia"/>
          <w:spacing w:val="5"/>
          <w:kern w:val="1"/>
          <w:lang w:eastAsia="zh-CN"/>
        </w:rPr>
        <w:t xml:space="preserve">    </w:t>
      </w:r>
      <w:r>
        <w:rPr>
          <w:rFonts w:hint="eastAsia"/>
          <w:spacing w:val="5"/>
          <w:kern w:val="1"/>
          <w:lang w:eastAsia="zh-CN"/>
        </w:rPr>
        <w:t xml:space="preserve">   </w:t>
      </w:r>
      <w:r w:rsidR="004F0B91">
        <w:rPr>
          <w:spacing w:val="5"/>
          <w:kern w:val="1"/>
          <w:lang w:eastAsia="zh-CN"/>
        </w:rPr>
        <w:t xml:space="preserve">   </w:t>
      </w:r>
      <w:r>
        <w:rPr>
          <w:spacing w:val="5"/>
          <w:kern w:val="2"/>
        </w:rPr>
        <w:t>Learning rate: 0.</w:t>
      </w:r>
      <w:r>
        <w:rPr>
          <w:rFonts w:hint="eastAsia"/>
          <w:spacing w:val="5"/>
          <w:kern w:val="2"/>
          <w:lang w:eastAsia="zh-CN"/>
        </w:rPr>
        <w:t>0</w:t>
      </w:r>
      <w:r>
        <w:rPr>
          <w:spacing w:val="5"/>
          <w:kern w:val="2"/>
          <w:lang w:eastAsia="zh-CN"/>
        </w:rPr>
        <w:t>0</w:t>
      </w:r>
      <w:r>
        <w:rPr>
          <w:spacing w:val="5"/>
          <w:kern w:val="2"/>
        </w:rPr>
        <w:t>1</w:t>
      </w:r>
      <w:bookmarkEnd w:id="25"/>
      <w:r>
        <w:rPr>
          <w:rFonts w:hint="eastAsia"/>
          <w:spacing w:val="5"/>
          <w:kern w:val="2"/>
          <w:lang w:eastAsia="zh-CN"/>
        </w:rPr>
        <w:t xml:space="preserve">  </w:t>
      </w:r>
      <w:r w:rsidR="004F0B91">
        <w:rPr>
          <w:spacing w:val="5"/>
          <w:kern w:val="2"/>
          <w:lang w:eastAsia="zh-CN"/>
        </w:rPr>
        <w:t xml:space="preserve">     </w:t>
      </w:r>
      <w:r w:rsidR="00853BF0">
        <w:rPr>
          <w:spacing w:val="5"/>
          <w:kern w:val="2"/>
          <w:lang w:eastAsia="zh-CN"/>
        </w:rPr>
        <w:t xml:space="preserve"> </w:t>
      </w:r>
      <w:r w:rsidR="004F0B91">
        <w:rPr>
          <w:spacing w:val="5"/>
          <w:kern w:val="2"/>
          <w:lang w:eastAsia="zh-CN"/>
        </w:rPr>
        <w:t xml:space="preserve"> </w:t>
      </w:r>
      <w:r w:rsidR="004F0B91">
        <w:rPr>
          <w:spacing w:val="5"/>
          <w:kern w:val="2"/>
        </w:rPr>
        <w:t xml:space="preserve">Learning rate: </w:t>
      </w:r>
      <w:proofErr w:type="gramStart"/>
      <w:r w:rsidR="004F0B91">
        <w:rPr>
          <w:spacing w:val="5"/>
          <w:kern w:val="2"/>
        </w:rPr>
        <w:t>0.</w:t>
      </w:r>
      <w:r w:rsidR="004F0B91">
        <w:rPr>
          <w:rFonts w:hint="eastAsia"/>
          <w:spacing w:val="5"/>
          <w:kern w:val="2"/>
          <w:lang w:eastAsia="zh-CN"/>
        </w:rPr>
        <w:t>0</w:t>
      </w:r>
      <w:r w:rsidR="00704457">
        <w:rPr>
          <w:spacing w:val="5"/>
          <w:kern w:val="2"/>
          <w:lang w:eastAsia="zh-CN"/>
        </w:rPr>
        <w:t>0</w:t>
      </w:r>
      <w:r w:rsidR="004F0B91">
        <w:rPr>
          <w:spacing w:val="5"/>
          <w:kern w:val="2"/>
          <w:lang w:eastAsia="zh-CN"/>
        </w:rPr>
        <w:t>0</w:t>
      </w:r>
      <w:r w:rsidR="004F0B91">
        <w:rPr>
          <w:spacing w:val="5"/>
          <w:kern w:val="2"/>
        </w:rPr>
        <w:t>1</w:t>
      </w:r>
      <w:r>
        <w:rPr>
          <w:rFonts w:hint="eastAsia"/>
          <w:spacing w:val="5"/>
          <w:kern w:val="2"/>
          <w:lang w:eastAsia="zh-CN"/>
        </w:rPr>
        <w:t xml:space="preserve"> </w:t>
      </w:r>
      <w:r>
        <w:rPr>
          <w:spacing w:val="5"/>
          <w:kern w:val="2"/>
          <w:lang w:eastAsia="zh-CN"/>
        </w:rPr>
        <w:t xml:space="preserve"> </w:t>
      </w:r>
      <w:r w:rsidR="004F0B91">
        <w:rPr>
          <w:rFonts w:hint="eastAsia"/>
          <w:spacing w:val="5"/>
          <w:kern w:val="2"/>
          <w:lang w:eastAsia="zh-CN"/>
        </w:rPr>
        <w:t xml:space="preserve"> </w:t>
      </w:r>
      <w:r w:rsidR="004F0B91">
        <w:rPr>
          <w:b/>
          <w:bCs/>
          <w:spacing w:val="24"/>
          <w:kern w:val="1"/>
        </w:rPr>
        <w:t xml:space="preserve"> </w:t>
      </w:r>
      <w:proofErr w:type="gramEnd"/>
      <w:r w:rsidR="00E8515F"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1E60BCBC" wp14:editId="7AD7B294">
            <wp:extent cx="1605140" cy="3435227"/>
            <wp:effectExtent l="0" t="0" r="0" b="0"/>
            <wp:docPr id="50" name="图片 50" descr="Macintosh HD:Users:charles:Desktop:屏幕快照 2018-04-28 下午9.05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intosh HD:Users:charles:Desktop:屏幕快照 2018-04-28 下午9.05.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948" cy="343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457">
        <w:rPr>
          <w:b/>
          <w:bCs/>
          <w:spacing w:val="24"/>
          <w:kern w:val="1"/>
        </w:rPr>
        <w:t xml:space="preserve"> </w:t>
      </w:r>
      <w:r w:rsidR="004F0B91"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7519BE9D" wp14:editId="4D4F01D5">
            <wp:extent cx="1681479" cy="3418533"/>
            <wp:effectExtent l="0" t="0" r="0" b="10795"/>
            <wp:docPr id="52" name="图片 52" descr="Macintosh HD:Users:charles:Desktop:屏幕快照 2018-04-28 下午9.0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intosh HD:Users:charles:Desktop:屏幕快照 2018-04-28 下午9.09.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209" cy="342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457">
        <w:rPr>
          <w:b/>
          <w:bCs/>
          <w:spacing w:val="24"/>
          <w:kern w:val="1"/>
        </w:rPr>
        <w:t xml:space="preserve">  </w:t>
      </w:r>
      <w:r w:rsidR="00704457"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15CA146D" wp14:editId="33A5F6D1">
            <wp:extent cx="1654037" cy="3436313"/>
            <wp:effectExtent l="0" t="0" r="0" b="0"/>
            <wp:docPr id="53" name="图片 53" descr="Macintosh HD:Users:charles:Desktop:images:lenet:屏幕快照 2018-04-28 下午9.1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Users:charles:Desktop:images:lenet:屏幕快照 2018-04-28 下午9.13.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175" cy="34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C846" w14:textId="77777777" w:rsidR="0021731F" w:rsidRDefault="007571D8">
      <w:pPr>
        <w:widowControl w:val="0"/>
        <w:autoSpaceDE w:val="0"/>
        <w:autoSpaceDN w:val="0"/>
        <w:adjustRightInd w:val="0"/>
        <w:rPr>
          <w:spacing w:val="5"/>
          <w:kern w:val="1"/>
          <w:lang w:eastAsia="zh-CN"/>
        </w:rPr>
      </w:pPr>
      <w:bookmarkStart w:id="26" w:name="OLE_LINK67"/>
      <w:bookmarkStart w:id="27" w:name="OLE_LINK68"/>
      <w:r>
        <w:rPr>
          <w:spacing w:val="5"/>
          <w:kern w:val="1"/>
        </w:rPr>
        <w:t xml:space="preserve">         Fig.4                       Fig.5                       Fig.6</w:t>
      </w:r>
      <w:r>
        <w:rPr>
          <w:rFonts w:hint="eastAsia"/>
          <w:spacing w:val="5"/>
          <w:kern w:val="1"/>
          <w:lang w:eastAsia="zh-CN"/>
        </w:rPr>
        <w:t xml:space="preserve">     </w:t>
      </w:r>
    </w:p>
    <w:p w14:paraId="01698C0E" w14:textId="2FB218C7" w:rsidR="007571D8" w:rsidRDefault="007571D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rFonts w:hint="eastAsia"/>
          <w:spacing w:val="5"/>
          <w:kern w:val="1"/>
          <w:lang w:eastAsia="zh-CN"/>
        </w:rPr>
        <w:t xml:space="preserve">                          </w:t>
      </w:r>
      <w:r w:rsidR="004F0B91">
        <w:rPr>
          <w:b/>
          <w:bCs/>
          <w:spacing w:val="24"/>
          <w:kern w:val="1"/>
        </w:rPr>
        <w:t xml:space="preserve"> </w:t>
      </w:r>
    </w:p>
    <w:p w14:paraId="5465A1FA" w14:textId="77777777" w:rsidR="00161A94" w:rsidRDefault="00161A94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p w14:paraId="50ADD093" w14:textId="77777777" w:rsidR="00A96880" w:rsidRPr="00230630" w:rsidRDefault="00A96880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p w14:paraId="13F3F260" w14:textId="589AFBC2" w:rsidR="0021731F" w:rsidRPr="00853BF0" w:rsidRDefault="00C41B0F" w:rsidP="0021731F">
      <w:pPr>
        <w:widowControl w:val="0"/>
        <w:autoSpaceDE w:val="0"/>
        <w:autoSpaceDN w:val="0"/>
        <w:adjustRightInd w:val="0"/>
        <w:ind w:firstLine="3080"/>
        <w:rPr>
          <w:spacing w:val="5"/>
          <w:kern w:val="1"/>
        </w:rPr>
      </w:pPr>
      <w:proofErr w:type="spellStart"/>
      <w:r>
        <w:rPr>
          <w:spacing w:val="5"/>
          <w:kern w:val="1"/>
        </w:rPr>
        <w:t>AlexNet</w:t>
      </w:r>
      <w:proofErr w:type="spellEnd"/>
      <w:r>
        <w:rPr>
          <w:spacing w:val="5"/>
          <w:kern w:val="1"/>
        </w:rPr>
        <w:t>:</w:t>
      </w:r>
      <w:r w:rsidR="0021731F">
        <w:rPr>
          <w:spacing w:val="5"/>
          <w:kern w:val="1"/>
        </w:rPr>
        <w:t xml:space="preserve">  o</w:t>
      </w:r>
      <w:r w:rsidR="004F0B91">
        <w:rPr>
          <w:spacing w:val="5"/>
          <w:kern w:val="1"/>
        </w:rPr>
        <w:t>ptimizer: Adam</w:t>
      </w:r>
    </w:p>
    <w:p w14:paraId="3494BCA6" w14:textId="72ECBAD8" w:rsidR="008A771E" w:rsidRDefault="004F0B91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spacing w:val="5"/>
          <w:kern w:val="1"/>
        </w:rPr>
        <w:t xml:space="preserve">                  Learning rate: 0.</w:t>
      </w:r>
      <w:r>
        <w:rPr>
          <w:rFonts w:hint="eastAsia"/>
          <w:spacing w:val="5"/>
          <w:kern w:val="1"/>
          <w:lang w:eastAsia="zh-CN"/>
        </w:rPr>
        <w:t>0</w:t>
      </w:r>
      <w:r w:rsidR="001F6CF9">
        <w:rPr>
          <w:spacing w:val="5"/>
          <w:kern w:val="1"/>
          <w:lang w:eastAsia="zh-CN"/>
        </w:rPr>
        <w:t>0</w:t>
      </w:r>
      <w:r>
        <w:rPr>
          <w:spacing w:val="5"/>
          <w:kern w:val="1"/>
        </w:rPr>
        <w:t>1</w:t>
      </w:r>
      <w:r>
        <w:rPr>
          <w:rFonts w:hint="eastAsia"/>
          <w:spacing w:val="5"/>
          <w:kern w:val="1"/>
          <w:lang w:eastAsia="zh-CN"/>
        </w:rPr>
        <w:t xml:space="preserve">       </w:t>
      </w:r>
      <w:r>
        <w:rPr>
          <w:spacing w:val="5"/>
          <w:kern w:val="1"/>
          <w:lang w:eastAsia="zh-CN"/>
        </w:rPr>
        <w:t xml:space="preserve">    </w:t>
      </w:r>
      <w:r w:rsidR="00D95F99">
        <w:rPr>
          <w:spacing w:val="5"/>
          <w:kern w:val="1"/>
          <w:lang w:eastAsia="zh-CN"/>
        </w:rPr>
        <w:t xml:space="preserve">     </w:t>
      </w:r>
      <w:r>
        <w:rPr>
          <w:spacing w:val="5"/>
          <w:kern w:val="2"/>
        </w:rPr>
        <w:t>Learning rate: 0.</w:t>
      </w:r>
      <w:r>
        <w:rPr>
          <w:rFonts w:hint="eastAsia"/>
          <w:spacing w:val="5"/>
          <w:kern w:val="2"/>
          <w:lang w:eastAsia="zh-CN"/>
        </w:rPr>
        <w:t>0</w:t>
      </w:r>
      <w:r>
        <w:rPr>
          <w:spacing w:val="5"/>
          <w:kern w:val="2"/>
          <w:lang w:eastAsia="zh-CN"/>
        </w:rPr>
        <w:t>0</w:t>
      </w:r>
      <w:r w:rsidR="001F6CF9">
        <w:rPr>
          <w:spacing w:val="5"/>
          <w:kern w:val="2"/>
          <w:lang w:eastAsia="zh-CN"/>
        </w:rPr>
        <w:t>0</w:t>
      </w:r>
      <w:r>
        <w:rPr>
          <w:spacing w:val="5"/>
          <w:kern w:val="2"/>
        </w:rPr>
        <w:t>1</w:t>
      </w:r>
    </w:p>
    <w:bookmarkEnd w:id="26"/>
    <w:bookmarkEnd w:id="27"/>
    <w:p w14:paraId="151DB83A" w14:textId="395A4A3C" w:rsidR="004F0B91" w:rsidRDefault="00D95F99">
      <w:pPr>
        <w:widowControl w:val="0"/>
        <w:autoSpaceDE w:val="0"/>
        <w:autoSpaceDN w:val="0"/>
        <w:adjustRightInd w:val="0"/>
        <w:rPr>
          <w:b/>
          <w:bCs/>
          <w:noProof/>
          <w:spacing w:val="24"/>
          <w:kern w:val="1"/>
          <w:lang w:eastAsia="zh-CN"/>
        </w:rPr>
      </w:pPr>
      <w:r>
        <w:rPr>
          <w:b/>
          <w:bCs/>
          <w:noProof/>
          <w:spacing w:val="24"/>
          <w:kern w:val="1"/>
          <w:lang w:eastAsia="zh-CN"/>
        </w:rPr>
        <w:t xml:space="preserve">         </w:t>
      </w:r>
      <w:r w:rsidR="00853BF0"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694D8771" wp14:editId="474FE5A2">
            <wp:extent cx="1633398" cy="3474556"/>
            <wp:effectExtent l="0" t="0" r="0" b="5715"/>
            <wp:docPr id="54" name="图片 54" descr="Macintosh HD:Users:charles:Desktop:屏幕快照 2018-04-28 下午9.3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acintosh HD:Users:charles:Desktop:屏幕快照 2018-04-28 下午9.30.1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259" cy="347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pacing w:val="24"/>
          <w:kern w:val="1"/>
          <w:lang w:eastAsia="zh-CN"/>
        </w:rPr>
        <w:t xml:space="preserve">      </w:t>
      </w:r>
      <w:r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21870B21" wp14:editId="16D1AF38">
            <wp:extent cx="1567468" cy="3398356"/>
            <wp:effectExtent l="0" t="0" r="7620" b="5715"/>
            <wp:docPr id="55" name="图片 55" descr="Macintosh HD:Users:charles:Desktop:屏幕快照 2018-04-28 下午9.34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intosh HD:Users:charles:Desktop:屏幕快照 2018-04-28 下午9.34.3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22" cy="339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CA23D" w14:textId="418BCC85" w:rsidR="00230630" w:rsidRDefault="00230630" w:rsidP="00D95F99">
      <w:pPr>
        <w:widowControl w:val="0"/>
        <w:autoSpaceDE w:val="0"/>
        <w:autoSpaceDN w:val="0"/>
        <w:adjustRightInd w:val="0"/>
        <w:rPr>
          <w:spacing w:val="5"/>
          <w:kern w:val="1"/>
        </w:rPr>
      </w:pPr>
      <w:bookmarkStart w:id="28" w:name="OLE_LINK74"/>
      <w:bookmarkStart w:id="29" w:name="OLE_LINK75"/>
      <w:r>
        <w:rPr>
          <w:spacing w:val="5"/>
          <w:kern w:val="1"/>
        </w:rPr>
        <w:t xml:space="preserve">                        Fig.7                             Fig.8</w:t>
      </w:r>
    </w:p>
    <w:bookmarkEnd w:id="28"/>
    <w:bookmarkEnd w:id="29"/>
    <w:p w14:paraId="0162A679" w14:textId="43B5F927" w:rsidR="00D95F99" w:rsidRPr="00853BF0" w:rsidRDefault="0021731F" w:rsidP="00D95F99">
      <w:pPr>
        <w:widowControl w:val="0"/>
        <w:autoSpaceDE w:val="0"/>
        <w:autoSpaceDN w:val="0"/>
        <w:adjustRightInd w:val="0"/>
        <w:rPr>
          <w:spacing w:val="5"/>
          <w:kern w:val="1"/>
        </w:rPr>
      </w:pPr>
      <w:r>
        <w:rPr>
          <w:spacing w:val="5"/>
          <w:kern w:val="1"/>
        </w:rPr>
        <w:t xml:space="preserve">                             </w:t>
      </w:r>
      <w:proofErr w:type="spellStart"/>
      <w:r w:rsidR="00D95F99">
        <w:rPr>
          <w:spacing w:val="5"/>
          <w:kern w:val="1"/>
        </w:rPr>
        <w:t>AlexNet</w:t>
      </w:r>
      <w:proofErr w:type="spellEnd"/>
      <w:r w:rsidR="00D95F99">
        <w:rPr>
          <w:spacing w:val="5"/>
          <w:kern w:val="1"/>
        </w:rPr>
        <w:t>:</w:t>
      </w:r>
      <w:r>
        <w:rPr>
          <w:spacing w:val="5"/>
          <w:kern w:val="1"/>
        </w:rPr>
        <w:t xml:space="preserve"> o</w:t>
      </w:r>
      <w:r w:rsidR="00D95F99">
        <w:rPr>
          <w:spacing w:val="5"/>
          <w:kern w:val="1"/>
        </w:rPr>
        <w:t>ptimizer: SGD</w:t>
      </w:r>
    </w:p>
    <w:p w14:paraId="409911D3" w14:textId="0748FD5D" w:rsidR="00D95F99" w:rsidRDefault="00D95F99" w:rsidP="00D95F99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spacing w:val="5"/>
          <w:kern w:val="1"/>
        </w:rPr>
        <w:t xml:space="preserve">                  Learning rate: 0.</w:t>
      </w:r>
      <w:r>
        <w:rPr>
          <w:rFonts w:hint="eastAsia"/>
          <w:spacing w:val="5"/>
          <w:kern w:val="1"/>
          <w:lang w:eastAsia="zh-CN"/>
        </w:rPr>
        <w:t>0</w:t>
      </w:r>
      <w:r>
        <w:rPr>
          <w:spacing w:val="5"/>
          <w:kern w:val="1"/>
        </w:rPr>
        <w:t>1</w:t>
      </w:r>
      <w:r>
        <w:rPr>
          <w:rFonts w:hint="eastAsia"/>
          <w:spacing w:val="5"/>
          <w:kern w:val="1"/>
          <w:lang w:eastAsia="zh-CN"/>
        </w:rPr>
        <w:t xml:space="preserve">       </w:t>
      </w:r>
      <w:r>
        <w:rPr>
          <w:spacing w:val="5"/>
          <w:kern w:val="1"/>
          <w:lang w:eastAsia="zh-CN"/>
        </w:rPr>
        <w:t xml:space="preserve">         </w:t>
      </w:r>
      <w:r>
        <w:rPr>
          <w:spacing w:val="5"/>
          <w:kern w:val="2"/>
        </w:rPr>
        <w:t>Learning rate: 0.</w:t>
      </w:r>
      <w:r>
        <w:rPr>
          <w:rFonts w:hint="eastAsia"/>
          <w:spacing w:val="5"/>
          <w:kern w:val="2"/>
          <w:lang w:eastAsia="zh-CN"/>
        </w:rPr>
        <w:t>0</w:t>
      </w:r>
      <w:r>
        <w:rPr>
          <w:spacing w:val="5"/>
          <w:kern w:val="2"/>
          <w:lang w:eastAsia="zh-CN"/>
        </w:rPr>
        <w:t>00</w:t>
      </w:r>
      <w:r>
        <w:rPr>
          <w:spacing w:val="5"/>
          <w:kern w:val="2"/>
        </w:rPr>
        <w:t>1</w:t>
      </w:r>
    </w:p>
    <w:p w14:paraId="58FD90C4" w14:textId="77777777" w:rsidR="004F0B91" w:rsidRDefault="004F0B91">
      <w:pPr>
        <w:widowControl w:val="0"/>
        <w:autoSpaceDE w:val="0"/>
        <w:autoSpaceDN w:val="0"/>
        <w:adjustRightInd w:val="0"/>
        <w:rPr>
          <w:b/>
          <w:bCs/>
          <w:noProof/>
          <w:spacing w:val="24"/>
          <w:kern w:val="1"/>
          <w:lang w:eastAsia="zh-CN"/>
        </w:rPr>
      </w:pPr>
    </w:p>
    <w:p w14:paraId="6ED5105B" w14:textId="56423AB5" w:rsidR="001F6CF9" w:rsidRDefault="00D95F99">
      <w:pPr>
        <w:widowControl w:val="0"/>
        <w:autoSpaceDE w:val="0"/>
        <w:autoSpaceDN w:val="0"/>
        <w:adjustRightInd w:val="0"/>
        <w:rPr>
          <w:b/>
          <w:bCs/>
          <w:noProof/>
          <w:spacing w:val="24"/>
          <w:kern w:val="1"/>
          <w:lang w:eastAsia="zh-CN"/>
        </w:rPr>
      </w:pPr>
      <w:r>
        <w:rPr>
          <w:b/>
          <w:bCs/>
          <w:noProof/>
          <w:spacing w:val="24"/>
          <w:kern w:val="1"/>
          <w:lang w:eastAsia="zh-CN"/>
        </w:rPr>
        <w:t xml:space="preserve">         </w:t>
      </w:r>
      <w:r w:rsidR="003B1482" w:rsidRPr="003B1482"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69FAB5D1" wp14:editId="2257B41C">
            <wp:extent cx="1638028" cy="3562408"/>
            <wp:effectExtent l="0" t="0" r="0" b="0"/>
            <wp:docPr id="57" name="图片 57" descr="Macintosh HD:Users:charles:Desktop:屏幕快照 2018-04-28 下午9.4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intosh HD:Users:charles:Desktop:屏幕快照 2018-04-28 下午9.49.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279" cy="356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5B46">
        <w:rPr>
          <w:rFonts w:hint="eastAsia"/>
          <w:b/>
          <w:bCs/>
          <w:noProof/>
          <w:spacing w:val="24"/>
          <w:kern w:val="1"/>
          <w:lang w:eastAsia="zh-CN"/>
        </w:rPr>
        <w:t xml:space="preserve">  </w:t>
      </w:r>
      <w:r w:rsidR="003B1482">
        <w:rPr>
          <w:rFonts w:hint="eastAsia"/>
          <w:b/>
          <w:bCs/>
          <w:noProof/>
          <w:spacing w:val="24"/>
          <w:kern w:val="1"/>
          <w:lang w:eastAsia="zh-CN"/>
        </w:rPr>
        <w:t xml:space="preserve">    </w:t>
      </w:r>
      <w:r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2917ABF0" wp14:editId="530D88A0">
            <wp:extent cx="1665242" cy="3530524"/>
            <wp:effectExtent l="0" t="0" r="11430" b="635"/>
            <wp:docPr id="56" name="图片 56" descr="Macintosh HD:Users:charles:Desktop:屏幕快照 2018-04-28 下午9.3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Macintosh HD:Users:charles:Desktop:屏幕快照 2018-04-28 下午9.39.4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818" cy="353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1482">
        <w:rPr>
          <w:rFonts w:hint="eastAsia"/>
          <w:b/>
          <w:bCs/>
          <w:noProof/>
          <w:spacing w:val="24"/>
          <w:kern w:val="1"/>
          <w:lang w:eastAsia="zh-CN"/>
        </w:rPr>
        <w:t xml:space="preserve">       </w:t>
      </w:r>
    </w:p>
    <w:p w14:paraId="39DEC815" w14:textId="00C55B1F" w:rsidR="0021731F" w:rsidRDefault="0021731F" w:rsidP="0021731F">
      <w:pPr>
        <w:widowControl w:val="0"/>
        <w:autoSpaceDE w:val="0"/>
        <w:autoSpaceDN w:val="0"/>
        <w:adjustRightInd w:val="0"/>
        <w:rPr>
          <w:spacing w:val="5"/>
          <w:kern w:val="2"/>
        </w:rPr>
      </w:pPr>
      <w:r>
        <w:rPr>
          <w:spacing w:val="5"/>
          <w:kern w:val="2"/>
        </w:rPr>
        <w:t xml:space="preserve">                        Fig.9                             Fig.10</w:t>
      </w:r>
    </w:p>
    <w:p w14:paraId="0ABD2E22" w14:textId="77777777" w:rsidR="004F0B91" w:rsidRDefault="004F0B91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12558DC0" w14:textId="35917B77" w:rsidR="008A771E" w:rsidRPr="00261B85" w:rsidRDefault="008A771E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 w:rsidRPr="00261B85">
        <w:rPr>
          <w:b/>
          <w:bCs/>
          <w:spacing w:val="24"/>
          <w:kern w:val="1"/>
        </w:rPr>
        <w:t>1.3   Discussion</w:t>
      </w:r>
    </w:p>
    <w:p w14:paraId="465584ED" w14:textId="7DA71D72" w:rsidR="008A771E" w:rsidRDefault="00D769B7">
      <w:pPr>
        <w:widowControl w:val="0"/>
        <w:autoSpaceDE w:val="0"/>
        <w:autoSpaceDN w:val="0"/>
        <w:adjustRightInd w:val="0"/>
        <w:rPr>
          <w:spacing w:val="5"/>
          <w:kern w:val="2"/>
        </w:rPr>
      </w:pPr>
      <w:r>
        <w:rPr>
          <w:spacing w:val="5"/>
          <w:kern w:val="2"/>
        </w:rPr>
        <w:t xml:space="preserve">I used different optimizers and learning rates on the two network architectures. The figures above are the loss and test accuracy based on these different parameters. For optimizer, </w:t>
      </w:r>
      <w:r w:rsidR="00B30574">
        <w:rPr>
          <w:spacing w:val="5"/>
          <w:kern w:val="2"/>
        </w:rPr>
        <w:t xml:space="preserve">the performance of Adam is much better than </w:t>
      </w:r>
      <w:r w:rsidR="00397DD0">
        <w:rPr>
          <w:spacing w:val="5"/>
          <w:kern w:val="2"/>
        </w:rPr>
        <w:t>SGD due to high accuracy</w:t>
      </w:r>
      <w:r w:rsidR="0089662C">
        <w:rPr>
          <w:spacing w:val="5"/>
          <w:kern w:val="2"/>
        </w:rPr>
        <w:t>, i.e. Fig 2 and Fig 5</w:t>
      </w:r>
      <w:r w:rsidR="00397DD0">
        <w:rPr>
          <w:spacing w:val="5"/>
          <w:kern w:val="2"/>
        </w:rPr>
        <w:t>.</w:t>
      </w:r>
      <w:r w:rsidR="0089662C">
        <w:rPr>
          <w:spacing w:val="5"/>
          <w:kern w:val="2"/>
        </w:rPr>
        <w:t xml:space="preserve"> Indeed, Adam use adaptive method with momentum to update the weights, which can smoothen the optimization process.</w:t>
      </w:r>
      <w:r w:rsidR="001F6D28" w:rsidRPr="001F6D28">
        <w:t xml:space="preserve"> </w:t>
      </w:r>
      <w:r w:rsidR="00A620D7">
        <w:t xml:space="preserve">Overall, </w:t>
      </w:r>
      <w:r w:rsidR="00A620D7">
        <w:rPr>
          <w:spacing w:val="5"/>
          <w:kern w:val="2"/>
        </w:rPr>
        <w:t>Adam is an excellent algorithm</w:t>
      </w:r>
      <w:r w:rsidR="001F6D28" w:rsidRPr="001F6D28">
        <w:rPr>
          <w:spacing w:val="5"/>
          <w:kern w:val="2"/>
        </w:rPr>
        <w:t xml:space="preserve"> because it achieves good results fast</w:t>
      </w:r>
      <w:r w:rsidR="00FD28C5">
        <w:rPr>
          <w:spacing w:val="5"/>
          <w:kern w:val="2"/>
        </w:rPr>
        <w:t xml:space="preserve"> even though with different learning rate</w:t>
      </w:r>
      <w:r w:rsidR="00A620D7">
        <w:rPr>
          <w:spacing w:val="5"/>
          <w:kern w:val="2"/>
        </w:rPr>
        <w:t>.</w:t>
      </w:r>
      <w:r w:rsidR="0089662C">
        <w:rPr>
          <w:spacing w:val="5"/>
          <w:kern w:val="2"/>
        </w:rPr>
        <w:t xml:space="preserve"> </w:t>
      </w:r>
      <w:r>
        <w:rPr>
          <w:spacing w:val="5"/>
          <w:kern w:val="2"/>
        </w:rPr>
        <w:t xml:space="preserve">   </w:t>
      </w:r>
    </w:p>
    <w:p w14:paraId="37C31947" w14:textId="77777777" w:rsidR="00772084" w:rsidRDefault="00772084">
      <w:pPr>
        <w:widowControl w:val="0"/>
        <w:autoSpaceDE w:val="0"/>
        <w:autoSpaceDN w:val="0"/>
        <w:adjustRightInd w:val="0"/>
        <w:rPr>
          <w:spacing w:val="5"/>
          <w:kern w:val="2"/>
        </w:rPr>
      </w:pPr>
    </w:p>
    <w:p w14:paraId="725F08E7" w14:textId="713447C5" w:rsidR="00E8515F" w:rsidRDefault="00772084" w:rsidP="006729C6">
      <w:pPr>
        <w:widowControl w:val="0"/>
        <w:autoSpaceDE w:val="0"/>
        <w:autoSpaceDN w:val="0"/>
        <w:adjustRightInd w:val="0"/>
        <w:rPr>
          <w:spacing w:val="5"/>
          <w:kern w:val="2"/>
        </w:rPr>
      </w:pPr>
      <w:r>
        <w:rPr>
          <w:spacing w:val="5"/>
          <w:kern w:val="2"/>
        </w:rPr>
        <w:t xml:space="preserve">For learning rates, we are likely to find that when learning rate is too large or too small, the accuracy will decrease. The reason is </w:t>
      </w:r>
      <w:bookmarkEnd w:id="5"/>
      <w:bookmarkEnd w:id="6"/>
      <w:bookmarkEnd w:id="7"/>
      <w:bookmarkEnd w:id="8"/>
      <w:r w:rsidR="006729C6">
        <w:rPr>
          <w:spacing w:val="5"/>
          <w:kern w:val="2"/>
        </w:rPr>
        <w:t>that if the learning rate is small</w:t>
      </w:r>
      <w:r w:rsidR="006729C6" w:rsidRPr="006729C6">
        <w:rPr>
          <w:spacing w:val="5"/>
          <w:kern w:val="2"/>
        </w:rPr>
        <w:t>, then training is more reliable, but optimization will take a lot of time because steps towards the minimu</w:t>
      </w:r>
      <w:r w:rsidR="00C64C1B">
        <w:rPr>
          <w:spacing w:val="5"/>
          <w:kern w:val="2"/>
        </w:rPr>
        <w:t>m of the loss function are tiny, i.e. Fig 1.</w:t>
      </w:r>
      <w:r w:rsidR="006729C6">
        <w:rPr>
          <w:spacing w:val="5"/>
          <w:kern w:val="2"/>
        </w:rPr>
        <w:t xml:space="preserve"> If the learning rate is large</w:t>
      </w:r>
      <w:r w:rsidR="006729C6" w:rsidRPr="006729C6">
        <w:rPr>
          <w:spacing w:val="5"/>
          <w:kern w:val="2"/>
        </w:rPr>
        <w:t xml:space="preserve">, then training may not converge or even diverge. Weight changes can be so big that the optimizer overshoots the minimum </w:t>
      </w:r>
      <w:r w:rsidR="00C64C1B">
        <w:rPr>
          <w:spacing w:val="5"/>
          <w:kern w:val="2"/>
        </w:rPr>
        <w:t>and makes the loss worse, i.e. Fig 6.</w:t>
      </w:r>
    </w:p>
    <w:p w14:paraId="220B14C1" w14:textId="77777777" w:rsidR="006729C6" w:rsidRDefault="006729C6" w:rsidP="006729C6">
      <w:pPr>
        <w:widowControl w:val="0"/>
        <w:autoSpaceDE w:val="0"/>
        <w:autoSpaceDN w:val="0"/>
        <w:adjustRightInd w:val="0"/>
        <w:rPr>
          <w:spacing w:val="5"/>
          <w:kern w:val="2"/>
        </w:rPr>
      </w:pPr>
    </w:p>
    <w:p w14:paraId="1FFE018E" w14:textId="5549649B" w:rsidR="00D33D5A" w:rsidRDefault="006729C6" w:rsidP="00D33D5A">
      <w:pPr>
        <w:widowControl w:val="0"/>
        <w:autoSpaceDE w:val="0"/>
        <w:autoSpaceDN w:val="0"/>
        <w:adjustRightInd w:val="0"/>
        <w:rPr>
          <w:spacing w:val="5"/>
          <w:kern w:val="2"/>
        </w:rPr>
      </w:pPr>
      <w:r>
        <w:rPr>
          <w:spacing w:val="5"/>
          <w:kern w:val="2"/>
        </w:rPr>
        <w:t xml:space="preserve">For network architectures, </w:t>
      </w:r>
      <w:proofErr w:type="spellStart"/>
      <w:r w:rsidR="00C64C1B">
        <w:rPr>
          <w:spacing w:val="5"/>
          <w:kern w:val="2"/>
        </w:rPr>
        <w:t>AlexNet</w:t>
      </w:r>
      <w:proofErr w:type="spellEnd"/>
      <w:r w:rsidR="00C64C1B">
        <w:rPr>
          <w:spacing w:val="5"/>
          <w:kern w:val="2"/>
        </w:rPr>
        <w:t xml:space="preserve"> have a better performance overall, because </w:t>
      </w:r>
      <w:proofErr w:type="spellStart"/>
      <w:r w:rsidR="00C64C1B">
        <w:rPr>
          <w:spacing w:val="5"/>
          <w:kern w:val="2"/>
        </w:rPr>
        <w:t>AlexNet</w:t>
      </w:r>
      <w:proofErr w:type="spellEnd"/>
      <w:r w:rsidR="00C64C1B">
        <w:rPr>
          <w:spacing w:val="5"/>
          <w:kern w:val="2"/>
        </w:rPr>
        <w:t xml:space="preserve"> has more </w:t>
      </w:r>
      <w:proofErr w:type="spellStart"/>
      <w:r w:rsidR="00C64C1B">
        <w:rPr>
          <w:spacing w:val="5"/>
          <w:kern w:val="2"/>
        </w:rPr>
        <w:t>c</w:t>
      </w:r>
      <w:r w:rsidR="00314F75">
        <w:rPr>
          <w:spacing w:val="5"/>
          <w:kern w:val="2"/>
        </w:rPr>
        <w:t>onverlutional</w:t>
      </w:r>
      <w:proofErr w:type="spellEnd"/>
      <w:r w:rsidR="00314F75">
        <w:rPr>
          <w:spacing w:val="5"/>
          <w:kern w:val="2"/>
        </w:rPr>
        <w:t xml:space="preserve"> layers than </w:t>
      </w:r>
      <w:proofErr w:type="spellStart"/>
      <w:r w:rsidR="00314F75">
        <w:rPr>
          <w:spacing w:val="5"/>
          <w:kern w:val="2"/>
        </w:rPr>
        <w:t>LeNet</w:t>
      </w:r>
      <w:proofErr w:type="spellEnd"/>
      <w:r w:rsidR="00314F75">
        <w:rPr>
          <w:spacing w:val="5"/>
          <w:kern w:val="2"/>
        </w:rPr>
        <w:t xml:space="preserve"> so that </w:t>
      </w:r>
      <w:proofErr w:type="spellStart"/>
      <w:r w:rsidR="00314F75">
        <w:rPr>
          <w:spacing w:val="5"/>
          <w:kern w:val="2"/>
        </w:rPr>
        <w:t>AlexNet</w:t>
      </w:r>
      <w:proofErr w:type="spellEnd"/>
      <w:r w:rsidR="00314F75">
        <w:rPr>
          <w:spacing w:val="5"/>
          <w:kern w:val="2"/>
        </w:rPr>
        <w:t xml:space="preserve"> was able to ensure its neural network extract more features which leads to higher performance. </w:t>
      </w:r>
    </w:p>
    <w:p w14:paraId="0CB62A74" w14:textId="77777777" w:rsidR="009A0B17" w:rsidRPr="009A0B17" w:rsidRDefault="009A0B17" w:rsidP="00D33D5A">
      <w:pPr>
        <w:widowControl w:val="0"/>
        <w:autoSpaceDE w:val="0"/>
        <w:autoSpaceDN w:val="0"/>
        <w:adjustRightInd w:val="0"/>
        <w:rPr>
          <w:spacing w:val="5"/>
          <w:kern w:val="2"/>
        </w:rPr>
      </w:pPr>
    </w:p>
    <w:p w14:paraId="59D401C2" w14:textId="77777777" w:rsidR="006729C6" w:rsidRPr="00261B85" w:rsidRDefault="006729C6" w:rsidP="00D33D5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  <w:lang w:eastAsia="zh-CN"/>
        </w:rPr>
      </w:pPr>
    </w:p>
    <w:p w14:paraId="5020C868" w14:textId="7B8CE6B4" w:rsidR="00D33D5A" w:rsidRPr="00261B85" w:rsidRDefault="00D33D5A" w:rsidP="00D33D5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 w:rsidRPr="00261B85">
        <w:rPr>
          <w:b/>
          <w:bCs/>
          <w:spacing w:val="24"/>
          <w:kern w:val="1"/>
          <w:sz w:val="24"/>
          <w:szCs w:val="24"/>
        </w:rPr>
        <w:t xml:space="preserve">2. </w:t>
      </w:r>
      <w:r w:rsidR="00B23BC1" w:rsidRPr="00261B85">
        <w:rPr>
          <w:b/>
          <w:bCs/>
          <w:spacing w:val="24"/>
          <w:kern w:val="1"/>
          <w:sz w:val="24"/>
          <w:szCs w:val="24"/>
        </w:rPr>
        <w:t>K-Nearest Neighbor</w:t>
      </w:r>
    </w:p>
    <w:p w14:paraId="46AB4250" w14:textId="77777777" w:rsidR="008B2BAE" w:rsidRPr="00261B85" w:rsidRDefault="008B2BAE" w:rsidP="00D33D5A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p w14:paraId="7A1CB768" w14:textId="77777777" w:rsidR="008B2BAE" w:rsidRPr="00261B85" w:rsidRDefault="008B2BAE" w:rsidP="00D33D5A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p w14:paraId="04324B19" w14:textId="77777777" w:rsidR="00D33D5A" w:rsidRPr="00261B85" w:rsidRDefault="00D33D5A" w:rsidP="00D33D5A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p w14:paraId="1877BBAD" w14:textId="593CBE21" w:rsidR="00D33D5A" w:rsidRDefault="00BF1FB7" w:rsidP="00D33D5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2</w:t>
      </w:r>
      <w:r w:rsidR="00D33D5A" w:rsidRPr="00261B85">
        <w:rPr>
          <w:b/>
          <w:bCs/>
          <w:spacing w:val="24"/>
          <w:kern w:val="1"/>
        </w:rPr>
        <w:t>.1</w:t>
      </w:r>
      <w:r w:rsidR="00D33D5A" w:rsidRPr="00261B85">
        <w:rPr>
          <w:b/>
          <w:bCs/>
          <w:spacing w:val="24"/>
          <w:kern w:val="1"/>
        </w:rPr>
        <w:tab/>
        <w:t>Method</w:t>
      </w:r>
    </w:p>
    <w:p w14:paraId="4A784642" w14:textId="77777777" w:rsidR="009A0B17" w:rsidRPr="00261B85" w:rsidRDefault="009A0B17" w:rsidP="00D33D5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44679B2A" w14:textId="4B1D3A13" w:rsidR="00D33D5A" w:rsidRPr="00261B85" w:rsidRDefault="00DF2361" w:rsidP="00DF022A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bookmarkStart w:id="30" w:name="OLE_LINK80"/>
      <w:bookmarkStart w:id="31" w:name="OLE_LINK81"/>
      <w:r w:rsidRPr="00261B85">
        <w:rPr>
          <w:spacing w:val="5"/>
          <w:kern w:val="1"/>
        </w:rPr>
        <w:t>In t</w:t>
      </w:r>
      <w:bookmarkStart w:id="32" w:name="OLE_LINK11"/>
      <w:bookmarkStart w:id="33" w:name="OLE_LINK12"/>
      <w:r w:rsidRPr="00261B85">
        <w:rPr>
          <w:spacing w:val="5"/>
          <w:kern w:val="1"/>
        </w:rPr>
        <w:t>his part,</w:t>
      </w:r>
      <w:bookmarkEnd w:id="30"/>
      <w:bookmarkEnd w:id="31"/>
      <w:r w:rsidRPr="00261B85">
        <w:rPr>
          <w:spacing w:val="5"/>
          <w:kern w:val="1"/>
        </w:rPr>
        <w:t xml:space="preserve"> I used</w:t>
      </w:r>
      <w:bookmarkEnd w:id="32"/>
      <w:bookmarkEnd w:id="33"/>
      <w:r w:rsidRPr="00261B85">
        <w:rPr>
          <w:spacing w:val="5"/>
          <w:kern w:val="1"/>
        </w:rPr>
        <w:t xml:space="preserve"> </w:t>
      </w:r>
      <w:r w:rsidR="008B2BAE" w:rsidRPr="00261B85">
        <w:rPr>
          <w:spacing w:val="5"/>
          <w:kern w:val="1"/>
        </w:rPr>
        <w:t xml:space="preserve">K </w:t>
      </w:r>
      <w:r w:rsidRPr="00261B85">
        <w:rPr>
          <w:spacing w:val="5"/>
          <w:kern w:val="1"/>
        </w:rPr>
        <w:t>ne</w:t>
      </w:r>
      <w:bookmarkStart w:id="34" w:name="OLE_LINK48"/>
      <w:bookmarkStart w:id="35" w:name="OLE_LINK49"/>
      <w:r w:rsidRPr="00261B85">
        <w:rPr>
          <w:spacing w:val="5"/>
          <w:kern w:val="1"/>
        </w:rPr>
        <w:t xml:space="preserve">arest </w:t>
      </w:r>
      <w:bookmarkStart w:id="36" w:name="OLE_LINK9"/>
      <w:bookmarkStart w:id="37" w:name="OLE_LINK10"/>
      <w:r w:rsidRPr="00261B85">
        <w:rPr>
          <w:spacing w:val="5"/>
          <w:kern w:val="1"/>
        </w:rPr>
        <w:t>neigh</w:t>
      </w:r>
      <w:bookmarkEnd w:id="34"/>
      <w:bookmarkEnd w:id="35"/>
      <w:r w:rsidRPr="00261B85">
        <w:rPr>
          <w:spacing w:val="5"/>
          <w:kern w:val="1"/>
        </w:rPr>
        <w:t xml:space="preserve">bor </w:t>
      </w:r>
      <w:bookmarkEnd w:id="36"/>
      <w:bookmarkEnd w:id="37"/>
      <w:r w:rsidRPr="00261B85">
        <w:rPr>
          <w:spacing w:val="5"/>
          <w:kern w:val="1"/>
        </w:rPr>
        <w:t xml:space="preserve">classification to </w:t>
      </w:r>
      <w:r w:rsidR="00455B21" w:rsidRPr="00261B85">
        <w:rPr>
          <w:spacing w:val="5"/>
          <w:kern w:val="1"/>
        </w:rPr>
        <w:t>train my model based on</w:t>
      </w:r>
      <w:r w:rsidRPr="00261B85">
        <w:rPr>
          <w:spacing w:val="5"/>
          <w:kern w:val="1"/>
        </w:rPr>
        <w:t xml:space="preserve"> MNIST dataset. K-NN is a non-parametric </w:t>
      </w:r>
      <w:r w:rsidR="008B2BAE" w:rsidRPr="00261B85">
        <w:rPr>
          <w:spacing w:val="5"/>
          <w:kern w:val="1"/>
        </w:rPr>
        <w:t>learning algorithm</w:t>
      </w:r>
      <w:r w:rsidR="00DF022A" w:rsidRPr="00261B85">
        <w:rPr>
          <w:spacing w:val="5"/>
          <w:kern w:val="1"/>
        </w:rPr>
        <w:t>.</w:t>
      </w:r>
      <w:r w:rsidR="00F5655A" w:rsidRPr="00261B85">
        <w:rPr>
          <w:spacing w:val="5"/>
          <w:kern w:val="1"/>
        </w:rPr>
        <w:t xml:space="preserve"> </w:t>
      </w:r>
      <w:r w:rsidR="00364877" w:rsidRPr="00261B85">
        <w:rPr>
          <w:spacing w:val="5"/>
          <w:kern w:val="1"/>
        </w:rPr>
        <w:t xml:space="preserve">The “K” is KNN algorithm is the nearest neighbor we wish to take vote from. </w:t>
      </w:r>
      <w:r w:rsidR="00DF022A" w:rsidRPr="00261B85">
        <w:rPr>
          <w:spacing w:val="5"/>
          <w:kern w:val="1"/>
        </w:rPr>
        <w:t>If K = 1, then the object is simply assigned to the class</w:t>
      </w:r>
      <w:bookmarkStart w:id="38" w:name="OLE_LINK4"/>
      <w:bookmarkStart w:id="39" w:name="OLE_LINK5"/>
      <w:r w:rsidR="00DF022A" w:rsidRPr="00261B85">
        <w:rPr>
          <w:spacing w:val="5"/>
          <w:kern w:val="1"/>
        </w:rPr>
        <w:t xml:space="preserve"> of its sing</w:t>
      </w:r>
      <w:bookmarkEnd w:id="38"/>
      <w:bookmarkEnd w:id="39"/>
      <w:r w:rsidR="00DF022A" w:rsidRPr="00261B85">
        <w:rPr>
          <w:spacing w:val="5"/>
          <w:kern w:val="1"/>
        </w:rPr>
        <w:t>le nearest neighbor.</w:t>
      </w:r>
      <w:r w:rsidR="001062B1" w:rsidRPr="00261B85">
        <w:rPr>
          <w:spacing w:val="5"/>
          <w:kern w:val="1"/>
        </w:rPr>
        <w:t xml:space="preserve"> I </w:t>
      </w:r>
      <w:r w:rsidR="00455B21" w:rsidRPr="00261B85">
        <w:rPr>
          <w:spacing w:val="5"/>
          <w:kern w:val="1"/>
        </w:rPr>
        <w:t xml:space="preserve">tried </w:t>
      </w:r>
      <w:r w:rsidR="00364877" w:rsidRPr="00261B85">
        <w:rPr>
          <w:spacing w:val="5"/>
          <w:kern w:val="1"/>
        </w:rPr>
        <w:t xml:space="preserve">different k (1-9) and then different distance function (Euclidean and Manhattan distance). After that, I was able to </w:t>
      </w:r>
      <w:r w:rsidR="00455B21" w:rsidRPr="00261B85">
        <w:rPr>
          <w:spacing w:val="5"/>
          <w:kern w:val="1"/>
        </w:rPr>
        <w:t>compare their performance</w:t>
      </w:r>
      <w:r w:rsidR="00364877" w:rsidRPr="00261B85">
        <w:rPr>
          <w:spacing w:val="5"/>
          <w:kern w:val="1"/>
        </w:rPr>
        <w:t xml:space="preserve"> based on accuracy</w:t>
      </w:r>
      <w:r w:rsidR="00455B21" w:rsidRPr="00261B85">
        <w:rPr>
          <w:spacing w:val="5"/>
          <w:kern w:val="1"/>
        </w:rPr>
        <w:t>.</w:t>
      </w:r>
    </w:p>
    <w:p w14:paraId="03E33A29" w14:textId="77777777" w:rsidR="00AD04BD" w:rsidRDefault="00AD04BD" w:rsidP="00D33D5A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lang w:eastAsia="zh-CN"/>
        </w:rPr>
      </w:pPr>
    </w:p>
    <w:p w14:paraId="563BA19B" w14:textId="77777777" w:rsidR="00AD04BD" w:rsidRPr="00261B85" w:rsidRDefault="00AD04BD" w:rsidP="00D33D5A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lang w:eastAsia="zh-CN"/>
        </w:rPr>
      </w:pPr>
    </w:p>
    <w:p w14:paraId="1D56B6C5" w14:textId="36567295" w:rsidR="00D33D5A" w:rsidRPr="00BF1FB7" w:rsidRDefault="00BF1FB7" w:rsidP="00BF1FB7">
      <w:pPr>
        <w:pStyle w:val="a6"/>
        <w:widowControl w:val="0"/>
        <w:numPr>
          <w:ilvl w:val="1"/>
          <w:numId w:val="17"/>
        </w:numPr>
        <w:autoSpaceDE w:val="0"/>
        <w:autoSpaceDN w:val="0"/>
        <w:adjustRightInd w:val="0"/>
        <w:ind w:firstLineChars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 xml:space="preserve">  </w:t>
      </w:r>
      <w:r w:rsidR="00D33D5A" w:rsidRPr="00BF1FB7">
        <w:rPr>
          <w:b/>
          <w:bCs/>
          <w:spacing w:val="24"/>
          <w:kern w:val="1"/>
        </w:rPr>
        <w:t>Experiment</w:t>
      </w:r>
    </w:p>
    <w:p w14:paraId="45A7C57D" w14:textId="5BE335BD" w:rsidR="00741808" w:rsidRDefault="00741808" w:rsidP="00741808">
      <w:pPr>
        <w:pStyle w:val="a6"/>
        <w:widowControl w:val="0"/>
        <w:autoSpaceDE w:val="0"/>
        <w:autoSpaceDN w:val="0"/>
        <w:adjustRightInd w:val="0"/>
        <w:ind w:left="720" w:firstLineChars="0" w:firstLine="0"/>
        <w:rPr>
          <w:b/>
          <w:bCs/>
          <w:spacing w:val="24"/>
          <w:kern w:val="1"/>
          <w:lang w:eastAsia="zh-CN"/>
        </w:rPr>
      </w:pPr>
    </w:p>
    <w:p w14:paraId="2A0238D2" w14:textId="77777777" w:rsidR="00AD04BD" w:rsidRDefault="00AD04BD" w:rsidP="00741808">
      <w:pPr>
        <w:pStyle w:val="a6"/>
        <w:widowControl w:val="0"/>
        <w:autoSpaceDE w:val="0"/>
        <w:autoSpaceDN w:val="0"/>
        <w:adjustRightInd w:val="0"/>
        <w:ind w:left="720" w:firstLineChars="0" w:firstLine="0"/>
        <w:rPr>
          <w:b/>
          <w:bCs/>
          <w:spacing w:val="24"/>
          <w:kern w:val="1"/>
          <w:lang w:eastAsia="zh-CN"/>
        </w:rPr>
      </w:pPr>
    </w:p>
    <w:p w14:paraId="22B1E945" w14:textId="77777777" w:rsidR="009A0B17" w:rsidRPr="00261B85" w:rsidRDefault="009A0B17" w:rsidP="00741808">
      <w:pPr>
        <w:pStyle w:val="a6"/>
        <w:widowControl w:val="0"/>
        <w:autoSpaceDE w:val="0"/>
        <w:autoSpaceDN w:val="0"/>
        <w:adjustRightInd w:val="0"/>
        <w:ind w:left="720" w:firstLineChars="0" w:firstLine="0"/>
        <w:rPr>
          <w:b/>
          <w:bCs/>
          <w:spacing w:val="24"/>
          <w:kern w:val="1"/>
          <w:lang w:eastAsia="zh-CN"/>
        </w:rPr>
      </w:pPr>
    </w:p>
    <w:p w14:paraId="68C12CF0" w14:textId="29C5FDA9" w:rsidR="00741808" w:rsidRPr="00261B85" w:rsidRDefault="00741808" w:rsidP="00741808">
      <w:pPr>
        <w:pStyle w:val="a6"/>
        <w:widowControl w:val="0"/>
        <w:autoSpaceDE w:val="0"/>
        <w:autoSpaceDN w:val="0"/>
        <w:adjustRightInd w:val="0"/>
        <w:ind w:left="720" w:firstLineChars="0" w:firstLine="0"/>
        <w:rPr>
          <w:b/>
          <w:bCs/>
          <w:spacing w:val="24"/>
          <w:kern w:val="1"/>
        </w:rPr>
      </w:pPr>
      <w:r w:rsidRPr="00261B85">
        <w:rPr>
          <w:b/>
          <w:bCs/>
          <w:spacing w:val="24"/>
          <w:kern w:val="1"/>
        </w:rPr>
        <w:t xml:space="preserve">  Euclidean Distance            Manhattan Distance</w:t>
      </w:r>
    </w:p>
    <w:p w14:paraId="22AE6043" w14:textId="0EFF12FF" w:rsidR="00D33D5A" w:rsidRPr="00261B85" w:rsidRDefault="00741808" w:rsidP="00D33D5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 w:rsidRPr="00261B85"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7D3C9727" wp14:editId="5BC5B57F">
            <wp:extent cx="2516227" cy="1613626"/>
            <wp:effectExtent l="0" t="0" r="0" b="12065"/>
            <wp:docPr id="1" name="图片 1" descr="Macintosh HD:Users:charles:Desktop:屏幕快照 2018-04-27 下午11.2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es:Desktop:屏幕快照 2018-04-27 下午11.22.3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227" cy="161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B85"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0C4BF261" wp14:editId="3BE61C06">
            <wp:extent cx="2473967" cy="1589133"/>
            <wp:effectExtent l="0" t="0" r="0" b="11430"/>
            <wp:docPr id="2" name="图片 2" descr="Macintosh HD:Users:charles:Desktop:屏幕快照 2018-04-27 下午11.2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arles:Desktop:屏幕快照 2018-04-27 下午11.25.4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506" cy="158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03258" w14:textId="7CAA75F4" w:rsidR="00261B85" w:rsidRPr="00261B85" w:rsidRDefault="00261B85" w:rsidP="00D33D5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 w:rsidRPr="00261B85">
        <w:rPr>
          <w:b/>
          <w:bCs/>
          <w:spacing w:val="24"/>
          <w:kern w:val="1"/>
        </w:rPr>
        <w:t xml:space="preserve">            </w:t>
      </w:r>
    </w:p>
    <w:p w14:paraId="1042445F" w14:textId="707A425B" w:rsidR="00591738" w:rsidRDefault="00591738" w:rsidP="00854977">
      <w:pPr>
        <w:widowControl w:val="0"/>
        <w:autoSpaceDE w:val="0"/>
        <w:autoSpaceDN w:val="0"/>
        <w:adjustRightInd w:val="0"/>
        <w:ind w:firstLine="1780"/>
        <w:rPr>
          <w:bCs/>
          <w:spacing w:val="24"/>
          <w:kern w:val="1"/>
        </w:rPr>
      </w:pPr>
      <w:r w:rsidRPr="00261B85">
        <w:rPr>
          <w:bCs/>
          <w:spacing w:val="24"/>
          <w:kern w:val="1"/>
        </w:rPr>
        <w:t>Fig.1</w:t>
      </w:r>
      <w:r w:rsidR="0021731F">
        <w:rPr>
          <w:bCs/>
          <w:spacing w:val="24"/>
          <w:kern w:val="1"/>
        </w:rPr>
        <w:t>1</w:t>
      </w:r>
      <w:r w:rsidRPr="00261B85">
        <w:rPr>
          <w:bCs/>
          <w:spacing w:val="24"/>
          <w:kern w:val="1"/>
        </w:rPr>
        <w:t xml:space="preserve">                        Fig.</w:t>
      </w:r>
      <w:r w:rsidR="0021731F">
        <w:rPr>
          <w:bCs/>
          <w:spacing w:val="24"/>
          <w:kern w:val="1"/>
        </w:rPr>
        <w:t>1</w:t>
      </w:r>
      <w:r w:rsidRPr="00261B85">
        <w:rPr>
          <w:bCs/>
          <w:spacing w:val="24"/>
          <w:kern w:val="1"/>
        </w:rPr>
        <w:t>2</w:t>
      </w:r>
    </w:p>
    <w:p w14:paraId="2B9A6D7B" w14:textId="77777777" w:rsidR="00854977" w:rsidRDefault="00854977" w:rsidP="00854977">
      <w:pPr>
        <w:widowControl w:val="0"/>
        <w:autoSpaceDE w:val="0"/>
        <w:autoSpaceDN w:val="0"/>
        <w:adjustRightInd w:val="0"/>
        <w:ind w:firstLine="1780"/>
        <w:rPr>
          <w:bCs/>
          <w:spacing w:val="24"/>
          <w:kern w:val="1"/>
        </w:rPr>
      </w:pPr>
    </w:p>
    <w:p w14:paraId="01C67FDE" w14:textId="3DC7E7E4" w:rsidR="00854977" w:rsidRDefault="007571D8" w:rsidP="00591738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  <w:lang w:eastAsia="zh-CN"/>
        </w:rPr>
        <w:lastRenderedPageBreak/>
        <w:t xml:space="preserve">  </w:t>
      </w:r>
      <w:r w:rsidR="00B03881">
        <w:rPr>
          <w:bCs/>
          <w:noProof/>
          <w:spacing w:val="24"/>
          <w:kern w:val="1"/>
          <w:lang w:eastAsia="zh-CN"/>
        </w:rPr>
        <w:drawing>
          <wp:inline distT="0" distB="0" distL="0" distR="0" wp14:anchorId="00876C75" wp14:editId="7C376787">
            <wp:extent cx="2223135" cy="1979985"/>
            <wp:effectExtent l="0" t="0" r="12065" b="1270"/>
            <wp:docPr id="15" name="图片 15" descr="Macintosh HD:Users:charles:Desktop:屏幕快照 2018-04-28 下午3.39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charles:Desktop:屏幕快照 2018-04-28 下午3.39.2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51" cy="198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C62">
        <w:rPr>
          <w:rFonts w:hint="eastAsia"/>
          <w:bCs/>
          <w:spacing w:val="24"/>
          <w:kern w:val="1"/>
          <w:lang w:eastAsia="zh-CN"/>
        </w:rPr>
        <w:t xml:space="preserve">     </w:t>
      </w:r>
      <w:r w:rsidR="008C2DE4">
        <w:rPr>
          <w:bCs/>
          <w:noProof/>
          <w:spacing w:val="24"/>
          <w:kern w:val="1"/>
          <w:lang w:eastAsia="zh-CN"/>
        </w:rPr>
        <w:drawing>
          <wp:inline distT="0" distB="0" distL="0" distR="0" wp14:anchorId="658ABFCB" wp14:editId="7E12CB7E">
            <wp:extent cx="2263874" cy="1985747"/>
            <wp:effectExtent l="0" t="0" r="0" b="0"/>
            <wp:docPr id="25" name="图片 25" descr="Macintosh HD:Users:charles:Desktop:屏幕快照 2018-04-28 下午3.45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charles:Desktop:屏幕快照 2018-04-28 下午3.45.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524" cy="198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881" w:rsidRPr="00261B85">
        <w:rPr>
          <w:bCs/>
          <w:spacing w:val="24"/>
          <w:kern w:val="1"/>
        </w:rPr>
        <w:t xml:space="preserve">   </w:t>
      </w:r>
      <w:r w:rsidR="00881197">
        <w:rPr>
          <w:bCs/>
          <w:spacing w:val="24"/>
          <w:kern w:val="1"/>
        </w:rPr>
        <w:t xml:space="preserve">                    </w:t>
      </w:r>
      <w:r w:rsidR="00BE0C62">
        <w:rPr>
          <w:rFonts w:hint="eastAsia"/>
          <w:bCs/>
          <w:spacing w:val="24"/>
          <w:kern w:val="1"/>
          <w:lang w:eastAsia="zh-CN"/>
        </w:rPr>
        <w:t xml:space="preserve">    </w:t>
      </w:r>
      <w:bookmarkStart w:id="40" w:name="OLE_LINK28"/>
      <w:bookmarkStart w:id="41" w:name="OLE_LINK29"/>
    </w:p>
    <w:p w14:paraId="6B03E40F" w14:textId="2BBB055D" w:rsidR="00D33D5A" w:rsidRDefault="00854977" w:rsidP="00D33D5A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</w:rPr>
        <w:t xml:space="preserve">          </w:t>
      </w:r>
      <w:r w:rsidR="007571D8">
        <w:rPr>
          <w:bCs/>
          <w:spacing w:val="24"/>
          <w:kern w:val="1"/>
        </w:rPr>
        <w:t xml:space="preserve"> </w:t>
      </w:r>
      <w:r w:rsidR="00591738" w:rsidRPr="00261B85">
        <w:rPr>
          <w:bCs/>
          <w:spacing w:val="24"/>
          <w:kern w:val="1"/>
        </w:rPr>
        <w:t>Fig.</w:t>
      </w:r>
      <w:r w:rsidR="0021731F">
        <w:rPr>
          <w:bCs/>
          <w:spacing w:val="24"/>
          <w:kern w:val="1"/>
        </w:rPr>
        <w:t>1</w:t>
      </w:r>
      <w:r w:rsidR="00591738" w:rsidRPr="00261B85">
        <w:rPr>
          <w:bCs/>
          <w:spacing w:val="24"/>
          <w:kern w:val="1"/>
        </w:rPr>
        <w:t xml:space="preserve">3                      </w:t>
      </w:r>
      <w:r w:rsidR="00BE0C62">
        <w:rPr>
          <w:rFonts w:hint="eastAsia"/>
          <w:bCs/>
          <w:spacing w:val="24"/>
          <w:kern w:val="1"/>
          <w:lang w:eastAsia="zh-CN"/>
        </w:rPr>
        <w:t xml:space="preserve">   </w:t>
      </w:r>
      <w:r w:rsidR="007571D8">
        <w:rPr>
          <w:bCs/>
          <w:spacing w:val="24"/>
          <w:kern w:val="1"/>
          <w:lang w:eastAsia="zh-CN"/>
        </w:rPr>
        <w:t xml:space="preserve"> </w:t>
      </w:r>
      <w:r w:rsidR="00591738" w:rsidRPr="00261B85">
        <w:rPr>
          <w:bCs/>
          <w:spacing w:val="24"/>
          <w:kern w:val="1"/>
        </w:rPr>
        <w:t>Fig.</w:t>
      </w:r>
      <w:r w:rsidR="0021731F">
        <w:rPr>
          <w:bCs/>
          <w:spacing w:val="24"/>
          <w:kern w:val="1"/>
        </w:rPr>
        <w:t>1</w:t>
      </w:r>
      <w:r w:rsidR="00591738" w:rsidRPr="00261B85">
        <w:rPr>
          <w:bCs/>
          <w:spacing w:val="24"/>
          <w:kern w:val="1"/>
        </w:rPr>
        <w:t>4</w:t>
      </w:r>
      <w:bookmarkEnd w:id="40"/>
      <w:bookmarkEnd w:id="41"/>
    </w:p>
    <w:p w14:paraId="29DE7E62" w14:textId="77777777" w:rsidR="006C0C9C" w:rsidRPr="006B5D98" w:rsidRDefault="006C0C9C" w:rsidP="00D33D5A">
      <w:pPr>
        <w:widowControl w:val="0"/>
        <w:autoSpaceDE w:val="0"/>
        <w:autoSpaceDN w:val="0"/>
        <w:adjustRightInd w:val="0"/>
        <w:rPr>
          <w:bCs/>
          <w:spacing w:val="24"/>
          <w:kern w:val="1"/>
          <w:lang w:eastAsia="zh-CN"/>
        </w:rPr>
      </w:pPr>
    </w:p>
    <w:p w14:paraId="45B7ADB7" w14:textId="35BD811E" w:rsidR="00741808" w:rsidRPr="00261B85" w:rsidRDefault="00741808" w:rsidP="00741808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 w:rsidRPr="00261B85">
        <w:rPr>
          <w:b/>
          <w:bCs/>
          <w:spacing w:val="24"/>
          <w:kern w:val="1"/>
        </w:rPr>
        <w:t xml:space="preserve">     Best Accuracy: 0.923             Best Accuracy:</w:t>
      </w:r>
      <w:r w:rsidRPr="00261B85">
        <w:t xml:space="preserve"> </w:t>
      </w:r>
      <w:r w:rsidRPr="00261B85">
        <w:rPr>
          <w:b/>
          <w:bCs/>
          <w:spacing w:val="24"/>
          <w:kern w:val="1"/>
        </w:rPr>
        <w:t>0.912</w:t>
      </w:r>
    </w:p>
    <w:p w14:paraId="41935E45" w14:textId="77777777" w:rsidR="00080E8D" w:rsidRDefault="00080E8D" w:rsidP="00D33D5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66A7AA53" w14:textId="77777777" w:rsidR="0021731F" w:rsidRPr="00261B85" w:rsidRDefault="0021731F" w:rsidP="00D33D5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3E4DA38D" w14:textId="725A17B6" w:rsidR="00D33D5A" w:rsidRPr="00261B85" w:rsidRDefault="00BF1FB7" w:rsidP="00D33D5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2</w:t>
      </w:r>
      <w:r w:rsidR="00D33D5A" w:rsidRPr="00261B85">
        <w:rPr>
          <w:b/>
          <w:bCs/>
          <w:spacing w:val="24"/>
          <w:kern w:val="1"/>
        </w:rPr>
        <w:t>.3   Discussion</w:t>
      </w:r>
    </w:p>
    <w:p w14:paraId="43883535" w14:textId="77777777" w:rsidR="00D33D5A" w:rsidRPr="00261B85" w:rsidRDefault="00D33D5A" w:rsidP="00D33D5A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66C787DD" w14:textId="155401DE" w:rsidR="006B5D98" w:rsidRDefault="00E42F70" w:rsidP="00D33D5A">
      <w:pPr>
        <w:widowControl w:val="0"/>
        <w:autoSpaceDE w:val="0"/>
        <w:autoSpaceDN w:val="0"/>
        <w:adjustRightInd w:val="0"/>
        <w:rPr>
          <w:spacing w:val="5"/>
          <w:kern w:val="1"/>
          <w:lang w:eastAsia="zh-CN"/>
        </w:rPr>
      </w:pPr>
      <w:r w:rsidRPr="00261B85">
        <w:rPr>
          <w:spacing w:val="5"/>
          <w:kern w:val="1"/>
        </w:rPr>
        <w:t>By comparing Fig.</w:t>
      </w:r>
      <w:r w:rsidR="0021731F">
        <w:rPr>
          <w:spacing w:val="5"/>
          <w:kern w:val="1"/>
        </w:rPr>
        <w:t>1</w:t>
      </w:r>
      <w:r w:rsidRPr="00261B85">
        <w:rPr>
          <w:spacing w:val="5"/>
          <w:kern w:val="1"/>
        </w:rPr>
        <w:t>1 and Fig.</w:t>
      </w:r>
      <w:r w:rsidR="00DE7D10" w:rsidRPr="00261B85">
        <w:rPr>
          <w:spacing w:val="5"/>
          <w:kern w:val="1"/>
        </w:rPr>
        <w:t xml:space="preserve"> </w:t>
      </w:r>
      <w:r w:rsidR="0021731F">
        <w:rPr>
          <w:spacing w:val="5"/>
          <w:kern w:val="1"/>
        </w:rPr>
        <w:t>1</w:t>
      </w:r>
      <w:r w:rsidRPr="00261B85">
        <w:rPr>
          <w:spacing w:val="5"/>
          <w:kern w:val="1"/>
        </w:rPr>
        <w:t>2, we can find that K=3 is the optimal decision for this dataset.</w:t>
      </w:r>
      <w:r w:rsidR="00DE7D10" w:rsidRPr="00261B85">
        <w:rPr>
          <w:spacing w:val="5"/>
          <w:kern w:val="1"/>
        </w:rPr>
        <w:t xml:space="preserve"> </w:t>
      </w:r>
      <w:r w:rsidR="00343872" w:rsidRPr="00261B85">
        <w:rPr>
          <w:spacing w:val="5"/>
          <w:kern w:val="1"/>
        </w:rPr>
        <w:t xml:space="preserve">It makes sense because if K is too large, the output will be constant regardless of </w:t>
      </w:r>
      <w:r w:rsidR="00920ABA" w:rsidRPr="00261B85">
        <w:rPr>
          <w:spacing w:val="5"/>
          <w:kern w:val="1"/>
        </w:rPr>
        <w:t xml:space="preserve">surrounding </w:t>
      </w:r>
      <w:r w:rsidR="00E66214" w:rsidRPr="00261B85">
        <w:rPr>
          <w:spacing w:val="5"/>
          <w:kern w:val="1"/>
        </w:rPr>
        <w:t>neighbor</w:t>
      </w:r>
      <w:r w:rsidR="00343872" w:rsidRPr="00261B85">
        <w:rPr>
          <w:spacing w:val="5"/>
          <w:kern w:val="1"/>
        </w:rPr>
        <w:t xml:space="preserve">, </w:t>
      </w:r>
      <w:r w:rsidR="00CE5BBA">
        <w:rPr>
          <w:spacing w:val="5"/>
          <w:kern w:val="1"/>
        </w:rPr>
        <w:t xml:space="preserve">and </w:t>
      </w:r>
      <w:r w:rsidR="00343872" w:rsidRPr="00261B85">
        <w:rPr>
          <w:spacing w:val="5"/>
          <w:kern w:val="1"/>
        </w:rPr>
        <w:t xml:space="preserve">you will get a model </w:t>
      </w:r>
      <w:proofErr w:type="gramStart"/>
      <w:r w:rsidR="00343872" w:rsidRPr="00261B85">
        <w:rPr>
          <w:spacing w:val="5"/>
          <w:kern w:val="1"/>
        </w:rPr>
        <w:t>that under-fits</w:t>
      </w:r>
      <w:proofErr w:type="gramEnd"/>
      <w:r w:rsidR="00343872" w:rsidRPr="00261B85">
        <w:rPr>
          <w:spacing w:val="5"/>
          <w:kern w:val="1"/>
        </w:rPr>
        <w:t xml:space="preserve"> the data. </w:t>
      </w:r>
      <w:r w:rsidR="00E66214" w:rsidRPr="00261B85">
        <w:rPr>
          <w:spacing w:val="5"/>
          <w:kern w:val="1"/>
        </w:rPr>
        <w:t xml:space="preserve">If K is too small, </w:t>
      </w:r>
      <w:r w:rsidR="00261B85" w:rsidRPr="00261B85">
        <w:rPr>
          <w:spacing w:val="5"/>
          <w:kern w:val="1"/>
        </w:rPr>
        <w:t>you will get a model that over-fits the data</w:t>
      </w:r>
      <w:r w:rsidR="006B5D98">
        <w:rPr>
          <w:spacing w:val="5"/>
          <w:kern w:val="1"/>
          <w:lang w:eastAsia="zh-CN"/>
        </w:rPr>
        <w:t xml:space="preserve">. </w:t>
      </w:r>
    </w:p>
    <w:p w14:paraId="42FE6B4E" w14:textId="77777777" w:rsidR="006B5D98" w:rsidRDefault="006B5D98" w:rsidP="00D33D5A">
      <w:pPr>
        <w:widowControl w:val="0"/>
        <w:autoSpaceDE w:val="0"/>
        <w:autoSpaceDN w:val="0"/>
        <w:adjustRightInd w:val="0"/>
        <w:rPr>
          <w:spacing w:val="5"/>
          <w:kern w:val="1"/>
          <w:lang w:eastAsia="zh-CN"/>
        </w:rPr>
      </w:pPr>
    </w:p>
    <w:p w14:paraId="0C3D1F09" w14:textId="2F3E7CFE" w:rsidR="000D2531" w:rsidRPr="000D2531" w:rsidRDefault="00DE7D10" w:rsidP="000D2531">
      <w:pPr>
        <w:rPr>
          <w:spacing w:val="5"/>
          <w:kern w:val="1"/>
        </w:rPr>
      </w:pPr>
      <w:r w:rsidRPr="00261B85">
        <w:rPr>
          <w:spacing w:val="5"/>
          <w:kern w:val="1"/>
        </w:rPr>
        <w:t>Fig.</w:t>
      </w:r>
      <w:r w:rsidR="0021731F">
        <w:rPr>
          <w:spacing w:val="5"/>
          <w:kern w:val="1"/>
        </w:rPr>
        <w:t>1</w:t>
      </w:r>
      <w:r w:rsidRPr="00261B85">
        <w:rPr>
          <w:spacing w:val="5"/>
          <w:kern w:val="1"/>
        </w:rPr>
        <w:t>3 an</w:t>
      </w:r>
      <w:r w:rsidR="00EE633F" w:rsidRPr="00261B85">
        <w:rPr>
          <w:spacing w:val="5"/>
          <w:kern w:val="1"/>
        </w:rPr>
        <w:t>d Fig.</w:t>
      </w:r>
      <w:r w:rsidR="0021731F">
        <w:rPr>
          <w:spacing w:val="5"/>
          <w:kern w:val="1"/>
        </w:rPr>
        <w:t>1</w:t>
      </w:r>
      <w:r w:rsidR="00EE633F" w:rsidRPr="00261B85">
        <w:rPr>
          <w:spacing w:val="5"/>
          <w:kern w:val="1"/>
        </w:rPr>
        <w:t>4 are the confusion matrices</w:t>
      </w:r>
      <w:r w:rsidRPr="00261B85">
        <w:rPr>
          <w:spacing w:val="5"/>
          <w:kern w:val="1"/>
        </w:rPr>
        <w:t xml:space="preserve"> with </w:t>
      </w:r>
      <w:r w:rsidR="005D34F3">
        <w:rPr>
          <w:spacing w:val="5"/>
          <w:kern w:val="1"/>
        </w:rPr>
        <w:t>different K</w:t>
      </w:r>
      <w:r w:rsidR="000D2531">
        <w:rPr>
          <w:spacing w:val="5"/>
          <w:kern w:val="1"/>
        </w:rPr>
        <w:t>.</w:t>
      </w:r>
      <w:r w:rsidRPr="00261B85">
        <w:rPr>
          <w:spacing w:val="5"/>
          <w:kern w:val="1"/>
        </w:rPr>
        <w:t xml:space="preserve"> Euclidean Distance function perform</w:t>
      </w:r>
      <w:r w:rsidR="00EE633F" w:rsidRPr="00261B85">
        <w:rPr>
          <w:spacing w:val="5"/>
          <w:kern w:val="1"/>
        </w:rPr>
        <w:t>s</w:t>
      </w:r>
      <w:r w:rsidRPr="00261B85">
        <w:rPr>
          <w:spacing w:val="5"/>
          <w:kern w:val="1"/>
        </w:rPr>
        <w:t xml:space="preserve"> </w:t>
      </w:r>
      <w:r w:rsidR="00EE633F" w:rsidRPr="00261B85">
        <w:rPr>
          <w:spacing w:val="5"/>
          <w:kern w:val="1"/>
        </w:rPr>
        <w:t>much better than Manhattan distance function due to its high accuracy.</w:t>
      </w:r>
      <w:r w:rsidR="000D2531">
        <w:rPr>
          <w:spacing w:val="5"/>
          <w:kern w:val="1"/>
        </w:rPr>
        <w:t xml:space="preserve"> Indeed, M</w:t>
      </w:r>
      <w:r w:rsidR="000D2531" w:rsidRPr="000D2531">
        <w:rPr>
          <w:spacing w:val="5"/>
          <w:kern w:val="1"/>
        </w:rPr>
        <w:t xml:space="preserve">anhattan distance is </w:t>
      </w:r>
      <w:r w:rsidR="000D2531">
        <w:rPr>
          <w:spacing w:val="5"/>
          <w:kern w:val="1"/>
        </w:rPr>
        <w:t xml:space="preserve">simply the </w:t>
      </w:r>
      <w:r w:rsidR="000D2531" w:rsidRPr="000D2531">
        <w:rPr>
          <w:spacing w:val="5"/>
          <w:kern w:val="1"/>
        </w:rPr>
        <w:t>sum of absolute differences between points</w:t>
      </w:r>
      <w:r w:rsidR="000D2531">
        <w:rPr>
          <w:spacing w:val="5"/>
          <w:kern w:val="1"/>
        </w:rPr>
        <w:t xml:space="preserve">. </w:t>
      </w:r>
      <w:r w:rsidR="000D2531" w:rsidRPr="000D2531">
        <w:rPr>
          <w:spacing w:val="5"/>
          <w:kern w:val="1"/>
        </w:rPr>
        <w:t>Euclidean distance is</w:t>
      </w:r>
      <w:r w:rsidR="000D2531">
        <w:rPr>
          <w:spacing w:val="5"/>
          <w:kern w:val="1"/>
        </w:rPr>
        <w:t xml:space="preserve"> </w:t>
      </w:r>
      <w:r w:rsidR="000D2531" w:rsidRPr="000D2531">
        <w:rPr>
          <w:spacing w:val="5"/>
          <w:kern w:val="1"/>
        </w:rPr>
        <w:t xml:space="preserve">the </w:t>
      </w:r>
      <w:proofErr w:type="gramStart"/>
      <w:r w:rsidR="000D2531" w:rsidRPr="000D2531">
        <w:rPr>
          <w:spacing w:val="5"/>
          <w:kern w:val="1"/>
        </w:rPr>
        <w:t>straight line</w:t>
      </w:r>
      <w:proofErr w:type="gramEnd"/>
      <w:r w:rsidR="000D2531" w:rsidRPr="000D2531">
        <w:rPr>
          <w:spacing w:val="5"/>
          <w:kern w:val="1"/>
        </w:rPr>
        <w:t xml:space="preserve"> distance </w:t>
      </w:r>
      <w:r w:rsidR="000D2531">
        <w:rPr>
          <w:spacing w:val="5"/>
          <w:kern w:val="1"/>
        </w:rPr>
        <w:t xml:space="preserve">between points </w:t>
      </w:r>
      <w:r w:rsidR="000D2531" w:rsidRPr="000D2531">
        <w:rPr>
          <w:spacing w:val="5"/>
          <w:kern w:val="1"/>
        </w:rPr>
        <w:t>regardless of the network that you are using.</w:t>
      </w:r>
      <w:r w:rsidR="000D2531">
        <w:rPr>
          <w:spacing w:val="5"/>
          <w:kern w:val="1"/>
        </w:rPr>
        <w:t xml:space="preserve"> </w:t>
      </w:r>
    </w:p>
    <w:p w14:paraId="16DA2CA4" w14:textId="3282A64E" w:rsidR="00080E8D" w:rsidRPr="006B5D98" w:rsidRDefault="00DE7D10" w:rsidP="00D33D5A">
      <w:pPr>
        <w:widowControl w:val="0"/>
        <w:autoSpaceDE w:val="0"/>
        <w:autoSpaceDN w:val="0"/>
        <w:adjustRightInd w:val="0"/>
        <w:rPr>
          <w:spacing w:val="5"/>
          <w:kern w:val="1"/>
          <w:lang w:eastAsia="zh-CN"/>
        </w:rPr>
      </w:pPr>
      <w:r w:rsidRPr="00261B85">
        <w:rPr>
          <w:spacing w:val="5"/>
          <w:kern w:val="1"/>
        </w:rPr>
        <w:t xml:space="preserve"> </w:t>
      </w:r>
      <w:r w:rsidR="00B34E52" w:rsidRPr="00261B85">
        <w:rPr>
          <w:bCs/>
          <w:spacing w:val="24"/>
          <w:kern w:val="1"/>
        </w:rPr>
        <w:t xml:space="preserve"> </w:t>
      </w:r>
    </w:p>
    <w:p w14:paraId="19232466" w14:textId="77777777" w:rsidR="006B5D98" w:rsidRPr="00261B85" w:rsidRDefault="006B5D98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31131BF1" w14:textId="0FDE16AF" w:rsidR="00B5463F" w:rsidRPr="00261B85" w:rsidRDefault="00B5463F" w:rsidP="00B5463F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r w:rsidRPr="00261B85">
        <w:rPr>
          <w:b/>
          <w:bCs/>
          <w:spacing w:val="24"/>
          <w:kern w:val="1"/>
          <w:sz w:val="24"/>
          <w:szCs w:val="24"/>
        </w:rPr>
        <w:t xml:space="preserve">3. Support Vector Machine </w:t>
      </w:r>
    </w:p>
    <w:p w14:paraId="57B82FDF" w14:textId="77777777" w:rsidR="00B5463F" w:rsidRDefault="00B5463F" w:rsidP="00B5463F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p w14:paraId="67870F06" w14:textId="77777777" w:rsidR="006B5D98" w:rsidRPr="00261B85" w:rsidRDefault="006B5D98" w:rsidP="00B5463F">
      <w:pPr>
        <w:widowControl w:val="0"/>
        <w:autoSpaceDE w:val="0"/>
        <w:autoSpaceDN w:val="0"/>
        <w:adjustRightInd w:val="0"/>
        <w:rPr>
          <w:spacing w:val="5"/>
          <w:kern w:val="1"/>
        </w:rPr>
      </w:pPr>
    </w:p>
    <w:p w14:paraId="5011633D" w14:textId="3B6EBD80" w:rsidR="00B5463F" w:rsidRDefault="00BF1FB7" w:rsidP="00BF1FB7">
      <w:pPr>
        <w:pStyle w:val="a6"/>
        <w:widowControl w:val="0"/>
        <w:numPr>
          <w:ilvl w:val="1"/>
          <w:numId w:val="18"/>
        </w:numPr>
        <w:autoSpaceDE w:val="0"/>
        <w:autoSpaceDN w:val="0"/>
        <w:adjustRightInd w:val="0"/>
        <w:ind w:firstLineChars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 xml:space="preserve">   </w:t>
      </w:r>
      <w:r w:rsidR="00B5463F" w:rsidRPr="00BF1FB7">
        <w:rPr>
          <w:b/>
          <w:bCs/>
          <w:spacing w:val="24"/>
          <w:kern w:val="1"/>
        </w:rPr>
        <w:t>Method</w:t>
      </w:r>
    </w:p>
    <w:p w14:paraId="2195B4CE" w14:textId="77777777" w:rsidR="009A0B17" w:rsidRPr="00BF1FB7" w:rsidRDefault="009A0B17" w:rsidP="009A0B17">
      <w:pPr>
        <w:pStyle w:val="a6"/>
        <w:widowControl w:val="0"/>
        <w:autoSpaceDE w:val="0"/>
        <w:autoSpaceDN w:val="0"/>
        <w:adjustRightInd w:val="0"/>
        <w:ind w:left="360" w:firstLineChars="0" w:firstLine="0"/>
        <w:rPr>
          <w:b/>
          <w:bCs/>
          <w:spacing w:val="24"/>
          <w:kern w:val="1"/>
        </w:rPr>
      </w:pPr>
    </w:p>
    <w:p w14:paraId="1113CF23" w14:textId="5E208C59" w:rsidR="00261B85" w:rsidRDefault="00261B85" w:rsidP="00B5463F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2"/>
        </w:rPr>
        <w:t xml:space="preserve">In this part, I used support </w:t>
      </w:r>
      <w:bookmarkStart w:id="42" w:name="OLE_LINK13"/>
      <w:bookmarkStart w:id="43" w:name="OLE_LINK14"/>
      <w:r>
        <w:rPr>
          <w:spacing w:val="5"/>
          <w:kern w:val="2"/>
        </w:rPr>
        <w:t xml:space="preserve">vector </w:t>
      </w:r>
      <w:bookmarkEnd w:id="42"/>
      <w:bookmarkEnd w:id="43"/>
      <w:r>
        <w:rPr>
          <w:spacing w:val="5"/>
          <w:kern w:val="2"/>
        </w:rPr>
        <w:t xml:space="preserve">machine to </w:t>
      </w:r>
      <w:r w:rsidR="00834995">
        <w:rPr>
          <w:spacing w:val="5"/>
          <w:kern w:val="2"/>
        </w:rPr>
        <w:t xml:space="preserve">train </w:t>
      </w:r>
      <w:r w:rsidR="00CD0E5D">
        <w:rPr>
          <w:spacing w:val="5"/>
          <w:kern w:val="2"/>
        </w:rPr>
        <w:t xml:space="preserve">a </w:t>
      </w:r>
      <w:r w:rsidR="00834995">
        <w:rPr>
          <w:spacing w:val="5"/>
          <w:kern w:val="2"/>
        </w:rPr>
        <w:t>model</w:t>
      </w:r>
      <w:r w:rsidR="00CD0E5D">
        <w:rPr>
          <w:spacing w:val="5"/>
          <w:kern w:val="2"/>
        </w:rPr>
        <w:t xml:space="preserve"> based on MNIST data</w:t>
      </w:r>
      <w:r w:rsidR="00834995">
        <w:rPr>
          <w:spacing w:val="5"/>
          <w:kern w:val="2"/>
        </w:rPr>
        <w:t xml:space="preserve">. </w:t>
      </w:r>
      <w:r w:rsidR="00816CB3">
        <w:rPr>
          <w:spacing w:val="5"/>
          <w:kern w:val="2"/>
        </w:rPr>
        <w:t>Support Vector Machine</w:t>
      </w:r>
      <w:r w:rsidR="00834995" w:rsidRPr="00834995">
        <w:rPr>
          <w:spacing w:val="5"/>
          <w:kern w:val="2"/>
        </w:rPr>
        <w:t xml:space="preserve"> is a discriminative classifier formally defined by a separating </w:t>
      </w:r>
      <w:proofErr w:type="spellStart"/>
      <w:r w:rsidR="00834995" w:rsidRPr="00834995">
        <w:rPr>
          <w:spacing w:val="5"/>
          <w:kern w:val="2"/>
        </w:rPr>
        <w:t>hyperplane</w:t>
      </w:r>
      <w:proofErr w:type="spellEnd"/>
      <w:r w:rsidR="00834995" w:rsidRPr="00834995">
        <w:rPr>
          <w:spacing w:val="5"/>
          <w:kern w:val="2"/>
        </w:rPr>
        <w:t xml:space="preserve">. In other words, given labeled training data (supervised learning), the algorithm outputs an optimal </w:t>
      </w:r>
      <w:proofErr w:type="spellStart"/>
      <w:proofErr w:type="gramStart"/>
      <w:r w:rsidR="00834995" w:rsidRPr="00834995">
        <w:rPr>
          <w:spacing w:val="5"/>
          <w:kern w:val="2"/>
        </w:rPr>
        <w:t>hyperplane</w:t>
      </w:r>
      <w:proofErr w:type="spellEnd"/>
      <w:r w:rsidR="00834995" w:rsidRPr="00834995">
        <w:rPr>
          <w:spacing w:val="5"/>
          <w:kern w:val="2"/>
        </w:rPr>
        <w:t xml:space="preserve"> which</w:t>
      </w:r>
      <w:proofErr w:type="gramEnd"/>
      <w:r w:rsidR="00834995" w:rsidRPr="00834995">
        <w:rPr>
          <w:spacing w:val="5"/>
          <w:kern w:val="2"/>
        </w:rPr>
        <w:t xml:space="preserve"> categorizes new examples. </w:t>
      </w:r>
      <w:r w:rsidR="0017022B">
        <w:rPr>
          <w:spacing w:val="5"/>
          <w:kern w:val="2"/>
        </w:rPr>
        <w:t xml:space="preserve">I used </w:t>
      </w:r>
      <w:r w:rsidR="00392E87">
        <w:rPr>
          <w:spacing w:val="5"/>
          <w:kern w:val="2"/>
        </w:rPr>
        <w:t xml:space="preserve">SVM function form </w:t>
      </w:r>
      <w:proofErr w:type="spellStart"/>
      <w:r w:rsidR="0017022B">
        <w:rPr>
          <w:spacing w:val="5"/>
          <w:kern w:val="2"/>
        </w:rPr>
        <w:t>sklearn</w:t>
      </w:r>
      <w:proofErr w:type="spellEnd"/>
      <w:r w:rsidR="00392E87">
        <w:rPr>
          <w:spacing w:val="5"/>
          <w:kern w:val="2"/>
        </w:rPr>
        <w:t xml:space="preserve"> library. Then, I was able to generate the confusion matrices. </w:t>
      </w:r>
    </w:p>
    <w:p w14:paraId="0EDA6193" w14:textId="77777777" w:rsidR="00BF1FB7" w:rsidRDefault="00BF1FB7" w:rsidP="00B5463F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57F00485" w14:textId="77777777" w:rsidR="009A0B17" w:rsidRPr="00261B85" w:rsidRDefault="009A0B17" w:rsidP="00B5463F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40959DC3" w14:textId="3AEA9BBB" w:rsidR="00B5463F" w:rsidRDefault="00B5463F" w:rsidP="00BF1FB7">
      <w:pPr>
        <w:pStyle w:val="a6"/>
        <w:widowControl w:val="0"/>
        <w:numPr>
          <w:ilvl w:val="1"/>
          <w:numId w:val="18"/>
        </w:numPr>
        <w:autoSpaceDE w:val="0"/>
        <w:autoSpaceDN w:val="0"/>
        <w:adjustRightInd w:val="0"/>
        <w:ind w:firstLineChars="0"/>
        <w:rPr>
          <w:b/>
          <w:bCs/>
          <w:spacing w:val="24"/>
          <w:kern w:val="1"/>
        </w:rPr>
      </w:pPr>
      <w:r w:rsidRPr="00BF1FB7">
        <w:rPr>
          <w:b/>
          <w:bCs/>
          <w:spacing w:val="24"/>
          <w:kern w:val="1"/>
        </w:rPr>
        <w:t>Experiment</w:t>
      </w:r>
    </w:p>
    <w:p w14:paraId="30B1A10B" w14:textId="77777777" w:rsidR="006B5D98" w:rsidRDefault="006B5D98" w:rsidP="006B5D98">
      <w:pPr>
        <w:pStyle w:val="a6"/>
        <w:widowControl w:val="0"/>
        <w:autoSpaceDE w:val="0"/>
        <w:autoSpaceDN w:val="0"/>
        <w:adjustRightInd w:val="0"/>
        <w:ind w:left="360" w:firstLineChars="0" w:firstLine="0"/>
        <w:rPr>
          <w:b/>
          <w:bCs/>
          <w:spacing w:val="24"/>
          <w:kern w:val="1"/>
        </w:rPr>
      </w:pPr>
    </w:p>
    <w:p w14:paraId="3C74FE31" w14:textId="77777777" w:rsidR="009A0B17" w:rsidRDefault="009A0B17" w:rsidP="006B5D98">
      <w:pPr>
        <w:pStyle w:val="a6"/>
        <w:widowControl w:val="0"/>
        <w:autoSpaceDE w:val="0"/>
        <w:autoSpaceDN w:val="0"/>
        <w:adjustRightInd w:val="0"/>
        <w:ind w:left="360" w:firstLineChars="0" w:firstLine="0"/>
        <w:rPr>
          <w:b/>
          <w:bCs/>
          <w:spacing w:val="24"/>
          <w:kern w:val="1"/>
        </w:rPr>
      </w:pPr>
    </w:p>
    <w:p w14:paraId="425447A3" w14:textId="1D08CC19" w:rsidR="008C6A6F" w:rsidRPr="008C6A6F" w:rsidRDefault="008C6A6F" w:rsidP="004A7C5A">
      <w:pPr>
        <w:pStyle w:val="a6"/>
        <w:widowControl w:val="0"/>
        <w:autoSpaceDE w:val="0"/>
        <w:autoSpaceDN w:val="0"/>
        <w:adjustRightInd w:val="0"/>
        <w:spacing w:before="120" w:line="226" w:lineRule="auto"/>
        <w:ind w:left="360" w:firstLineChars="0" w:firstLine="0"/>
        <w:jc w:val="center"/>
        <w:rPr>
          <w:spacing w:val="5"/>
          <w:kern w:val="1"/>
        </w:rPr>
      </w:pPr>
      <w:bookmarkStart w:id="44" w:name="OLE_LINK38"/>
      <w:bookmarkStart w:id="45" w:name="OLE_LINK39"/>
      <w:r>
        <w:rPr>
          <w:spacing w:val="5"/>
          <w:kern w:val="1"/>
        </w:rPr>
        <w:t>P</w:t>
      </w:r>
      <w:r w:rsidRPr="008C6A6F">
        <w:rPr>
          <w:spacing w:val="5"/>
          <w:kern w:val="1"/>
        </w:rPr>
        <w:t>arameter</w:t>
      </w:r>
      <w:r>
        <w:rPr>
          <w:spacing w:val="5"/>
          <w:kern w:val="1"/>
        </w:rPr>
        <w:t>:</w:t>
      </w:r>
      <w:r w:rsidRPr="008C6A6F">
        <w:rPr>
          <w:spacing w:val="5"/>
          <w:kern w:val="1"/>
        </w:rPr>
        <w:t xml:space="preserve"> </w:t>
      </w:r>
      <w:r w:rsidRPr="008C6A6F">
        <w:rPr>
          <w:bCs/>
          <w:spacing w:val="24"/>
          <w:kern w:val="1"/>
        </w:rPr>
        <w:t>C=5, gamma = 0.05</w:t>
      </w:r>
    </w:p>
    <w:bookmarkEnd w:id="44"/>
    <w:bookmarkEnd w:id="45"/>
    <w:p w14:paraId="3D171E1A" w14:textId="365108F8" w:rsidR="00BF1FB7" w:rsidRDefault="00BF1FB7" w:rsidP="00BF1FB7">
      <w:pPr>
        <w:pStyle w:val="a6"/>
        <w:widowControl w:val="0"/>
        <w:autoSpaceDE w:val="0"/>
        <w:autoSpaceDN w:val="0"/>
        <w:adjustRightInd w:val="0"/>
        <w:ind w:left="360" w:firstLineChars="0" w:firstLine="0"/>
        <w:rPr>
          <w:b/>
          <w:bCs/>
          <w:spacing w:val="24"/>
          <w:kern w:val="1"/>
        </w:rPr>
      </w:pPr>
    </w:p>
    <w:p w14:paraId="3A147E25" w14:textId="77777777" w:rsidR="0021731F" w:rsidRPr="00BF1FB7" w:rsidRDefault="0021731F" w:rsidP="00BF1FB7">
      <w:pPr>
        <w:pStyle w:val="a6"/>
        <w:widowControl w:val="0"/>
        <w:autoSpaceDE w:val="0"/>
        <w:autoSpaceDN w:val="0"/>
        <w:adjustRightInd w:val="0"/>
        <w:ind w:left="360" w:firstLineChars="0" w:firstLine="0"/>
        <w:rPr>
          <w:b/>
          <w:bCs/>
          <w:spacing w:val="24"/>
          <w:kern w:val="1"/>
        </w:rPr>
      </w:pPr>
    </w:p>
    <w:p w14:paraId="46D21B9B" w14:textId="05ABC10C" w:rsidR="00B5463F" w:rsidRPr="008C6A6F" w:rsidRDefault="00BF1FB7" w:rsidP="00B5463F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  <w:bookmarkStart w:id="46" w:name="OLE_LINK40"/>
      <w:bookmarkStart w:id="47" w:name="OLE_LINK41"/>
      <w:r w:rsidRPr="008C6A6F">
        <w:rPr>
          <w:bCs/>
          <w:spacing w:val="24"/>
          <w:kern w:val="1"/>
        </w:rPr>
        <w:t xml:space="preserve">      Without normalized           </w:t>
      </w:r>
      <w:r w:rsidR="008C6A6F">
        <w:rPr>
          <w:bCs/>
          <w:spacing w:val="24"/>
          <w:kern w:val="1"/>
        </w:rPr>
        <w:t xml:space="preserve">  </w:t>
      </w:r>
      <w:r w:rsidR="001E2D18" w:rsidRPr="008C6A6F">
        <w:rPr>
          <w:bCs/>
          <w:spacing w:val="24"/>
          <w:kern w:val="1"/>
        </w:rPr>
        <w:t xml:space="preserve">  N</w:t>
      </w:r>
      <w:r w:rsidRPr="008C6A6F">
        <w:rPr>
          <w:bCs/>
          <w:spacing w:val="24"/>
          <w:kern w:val="1"/>
        </w:rPr>
        <w:t>ormalized</w:t>
      </w:r>
    </w:p>
    <w:bookmarkEnd w:id="46"/>
    <w:bookmarkEnd w:id="47"/>
    <w:p w14:paraId="0579D404" w14:textId="450212A6" w:rsidR="00B5463F" w:rsidRPr="00261B85" w:rsidRDefault="00BF1FB7" w:rsidP="00B5463F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  <w:lang w:eastAsia="zh-CN"/>
        </w:rPr>
        <w:lastRenderedPageBreak/>
        <w:drawing>
          <wp:inline distT="0" distB="0" distL="0" distR="0" wp14:anchorId="6B8B15DC" wp14:editId="1234BA8C">
            <wp:extent cx="2512960" cy="2117090"/>
            <wp:effectExtent l="0" t="0" r="1905" b="0"/>
            <wp:docPr id="5" name="图片 5" descr="Macintosh HD:Users:charles:Desktop:屏幕快照 2018-04-28 上午2.0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arles:Desktop:屏幕快照 2018-04-28 上午2.05.4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456" cy="211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2D88582A" wp14:editId="3F34E999">
            <wp:extent cx="2439934" cy="2043611"/>
            <wp:effectExtent l="0" t="0" r="0" b="0"/>
            <wp:docPr id="6" name="图片 6" descr="Macintosh HD:Users:charles:Desktop:屏幕快照 2018-04-28 上午2.0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arles:Desktop:屏幕快照 2018-04-28 上午2.05.5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201" cy="20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DAF2E" w14:textId="0D2AABDE" w:rsidR="0021731F" w:rsidRDefault="0021731F" w:rsidP="0021731F">
      <w:pPr>
        <w:widowControl w:val="0"/>
        <w:autoSpaceDE w:val="0"/>
        <w:autoSpaceDN w:val="0"/>
        <w:adjustRightInd w:val="0"/>
        <w:rPr>
          <w:spacing w:val="5"/>
          <w:kern w:val="2"/>
        </w:rPr>
      </w:pPr>
      <w:bookmarkStart w:id="48" w:name="OLE_LINK76"/>
      <w:bookmarkStart w:id="49" w:name="OLE_LINK77"/>
      <w:r>
        <w:rPr>
          <w:spacing w:val="5"/>
          <w:kern w:val="2"/>
        </w:rPr>
        <w:t xml:space="preserve">                Fig.15                              Fig.16</w:t>
      </w:r>
    </w:p>
    <w:bookmarkEnd w:id="48"/>
    <w:bookmarkEnd w:id="49"/>
    <w:p w14:paraId="6DF95B08" w14:textId="77777777" w:rsidR="008C6A6F" w:rsidRDefault="008C6A6F" w:rsidP="005D34F3">
      <w:pPr>
        <w:widowControl w:val="0"/>
        <w:autoSpaceDE w:val="0"/>
        <w:autoSpaceDN w:val="0"/>
        <w:adjustRightInd w:val="0"/>
        <w:rPr>
          <w:bCs/>
          <w:spacing w:val="24"/>
          <w:kern w:val="2"/>
        </w:rPr>
      </w:pPr>
    </w:p>
    <w:p w14:paraId="208AFF3C" w14:textId="77777777" w:rsidR="0021731F" w:rsidRDefault="0021731F" w:rsidP="005D34F3">
      <w:pPr>
        <w:widowControl w:val="0"/>
        <w:autoSpaceDE w:val="0"/>
        <w:autoSpaceDN w:val="0"/>
        <w:adjustRightInd w:val="0"/>
        <w:rPr>
          <w:bCs/>
          <w:spacing w:val="24"/>
          <w:kern w:val="2"/>
        </w:rPr>
      </w:pPr>
    </w:p>
    <w:p w14:paraId="1FFBC3F9" w14:textId="1FB53319" w:rsidR="004A7C5A" w:rsidRDefault="008C6A6F" w:rsidP="009A0B17">
      <w:pPr>
        <w:pStyle w:val="a6"/>
        <w:widowControl w:val="0"/>
        <w:autoSpaceDE w:val="0"/>
        <w:autoSpaceDN w:val="0"/>
        <w:adjustRightInd w:val="0"/>
        <w:spacing w:before="120" w:line="226" w:lineRule="auto"/>
        <w:ind w:left="360" w:firstLineChars="0" w:firstLine="0"/>
        <w:jc w:val="center"/>
        <w:rPr>
          <w:bCs/>
          <w:spacing w:val="24"/>
          <w:kern w:val="1"/>
        </w:rPr>
      </w:pPr>
      <w:bookmarkStart w:id="50" w:name="OLE_LINK42"/>
      <w:bookmarkStart w:id="51" w:name="OLE_LINK43"/>
      <w:r>
        <w:rPr>
          <w:spacing w:val="5"/>
          <w:kern w:val="1"/>
        </w:rPr>
        <w:t>P</w:t>
      </w:r>
      <w:r w:rsidRPr="008C6A6F">
        <w:rPr>
          <w:spacing w:val="5"/>
          <w:kern w:val="1"/>
        </w:rPr>
        <w:t>arameter</w:t>
      </w:r>
      <w:r>
        <w:rPr>
          <w:spacing w:val="5"/>
          <w:kern w:val="1"/>
        </w:rPr>
        <w:t>:</w:t>
      </w:r>
      <w:r w:rsidRPr="008C6A6F">
        <w:rPr>
          <w:spacing w:val="5"/>
          <w:kern w:val="1"/>
        </w:rPr>
        <w:t xml:space="preserve"> </w:t>
      </w:r>
      <w:r w:rsidRPr="008C6A6F">
        <w:rPr>
          <w:bCs/>
          <w:spacing w:val="24"/>
          <w:kern w:val="1"/>
        </w:rPr>
        <w:t>C=5, gamma = 0.</w:t>
      </w:r>
      <w:r>
        <w:rPr>
          <w:bCs/>
          <w:spacing w:val="24"/>
          <w:kern w:val="1"/>
        </w:rPr>
        <w:t>1</w:t>
      </w:r>
      <w:bookmarkEnd w:id="50"/>
      <w:bookmarkEnd w:id="51"/>
      <w:r w:rsidR="004A7C5A" w:rsidRPr="008C6A6F">
        <w:rPr>
          <w:bCs/>
          <w:spacing w:val="24"/>
          <w:kern w:val="1"/>
        </w:rPr>
        <w:t xml:space="preserve">  </w:t>
      </w:r>
    </w:p>
    <w:p w14:paraId="1C506E67" w14:textId="00878610" w:rsidR="004A7C5A" w:rsidRPr="008C6A6F" w:rsidRDefault="004A7C5A" w:rsidP="004A7C5A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  <w:bookmarkStart w:id="52" w:name="OLE_LINK44"/>
      <w:bookmarkStart w:id="53" w:name="OLE_LINK45"/>
      <w:r>
        <w:rPr>
          <w:bCs/>
          <w:spacing w:val="24"/>
          <w:kern w:val="1"/>
        </w:rPr>
        <w:t xml:space="preserve">       </w:t>
      </w:r>
      <w:r w:rsidRPr="008C6A6F">
        <w:rPr>
          <w:bCs/>
          <w:spacing w:val="24"/>
          <w:kern w:val="1"/>
        </w:rPr>
        <w:t xml:space="preserve">Without normalized           </w:t>
      </w:r>
      <w:r>
        <w:rPr>
          <w:bCs/>
          <w:spacing w:val="24"/>
          <w:kern w:val="1"/>
        </w:rPr>
        <w:t xml:space="preserve">   </w:t>
      </w:r>
      <w:proofErr w:type="spellStart"/>
      <w:r w:rsidRPr="008C6A6F">
        <w:rPr>
          <w:bCs/>
          <w:spacing w:val="24"/>
          <w:kern w:val="1"/>
        </w:rPr>
        <w:t>Normalized</w:t>
      </w:r>
      <w:proofErr w:type="spellEnd"/>
    </w:p>
    <w:bookmarkEnd w:id="52"/>
    <w:bookmarkEnd w:id="53"/>
    <w:p w14:paraId="2242D6A0" w14:textId="49C321D6" w:rsidR="004A7C5A" w:rsidRDefault="004A7C5A" w:rsidP="008C6A6F">
      <w:pPr>
        <w:pStyle w:val="a6"/>
        <w:widowControl w:val="0"/>
        <w:autoSpaceDE w:val="0"/>
        <w:autoSpaceDN w:val="0"/>
        <w:adjustRightInd w:val="0"/>
        <w:spacing w:before="120" w:line="226" w:lineRule="auto"/>
        <w:ind w:left="360" w:firstLineChars="0" w:firstLine="0"/>
        <w:jc w:val="both"/>
        <w:rPr>
          <w:bCs/>
          <w:spacing w:val="24"/>
          <w:kern w:val="1"/>
        </w:rPr>
      </w:pPr>
      <w:r>
        <w:rPr>
          <w:bCs/>
          <w:noProof/>
          <w:spacing w:val="24"/>
          <w:kern w:val="1"/>
          <w:lang w:eastAsia="zh-CN"/>
        </w:rPr>
        <w:drawing>
          <wp:inline distT="0" distB="0" distL="0" distR="0" wp14:anchorId="2B65256C" wp14:editId="158D2DDE">
            <wp:extent cx="2222491" cy="2081349"/>
            <wp:effectExtent l="0" t="0" r="0" b="1905"/>
            <wp:docPr id="33" name="图片 33" descr="Macintosh HD:Users:charles:Desktop:屏幕快照 2018-04-28 下午4.3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charles:Desktop:屏幕快照 2018-04-28 下午4.34.4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73" cy="2082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pacing w:val="24"/>
          <w:kern w:val="1"/>
          <w:lang w:eastAsia="zh-CN"/>
        </w:rPr>
        <w:drawing>
          <wp:inline distT="0" distB="0" distL="0" distR="0" wp14:anchorId="4DAAD0D8" wp14:editId="7C54C7B8">
            <wp:extent cx="2419078" cy="2079724"/>
            <wp:effectExtent l="0" t="0" r="0" b="3175"/>
            <wp:docPr id="32" name="图片 32" descr="Macintosh HD:Users:charles:Desktop:屏幕快照 2018-04-28 下午4.34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charles:Desktop:屏幕快照 2018-04-28 下午4.34.3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79" cy="208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0E238" w14:textId="2FD9714A" w:rsidR="0021731F" w:rsidRDefault="0021731F" w:rsidP="0021731F">
      <w:pPr>
        <w:widowControl w:val="0"/>
        <w:autoSpaceDE w:val="0"/>
        <w:autoSpaceDN w:val="0"/>
        <w:adjustRightInd w:val="0"/>
        <w:rPr>
          <w:spacing w:val="5"/>
          <w:kern w:val="2"/>
        </w:rPr>
      </w:pPr>
      <w:bookmarkStart w:id="54" w:name="OLE_LINK78"/>
      <w:bookmarkStart w:id="55" w:name="OLE_LINK79"/>
      <w:r>
        <w:rPr>
          <w:spacing w:val="5"/>
          <w:kern w:val="2"/>
        </w:rPr>
        <w:t xml:space="preserve">                Fig.17                              Fig.18</w:t>
      </w:r>
    </w:p>
    <w:bookmarkEnd w:id="54"/>
    <w:bookmarkEnd w:id="55"/>
    <w:p w14:paraId="03484F8E" w14:textId="3640AC1E" w:rsidR="00B65F57" w:rsidRPr="009A0B17" w:rsidRDefault="00B65F57" w:rsidP="009A0B17">
      <w:pPr>
        <w:pStyle w:val="a6"/>
        <w:widowControl w:val="0"/>
        <w:tabs>
          <w:tab w:val="left" w:pos="5923"/>
        </w:tabs>
        <w:autoSpaceDE w:val="0"/>
        <w:autoSpaceDN w:val="0"/>
        <w:adjustRightInd w:val="0"/>
        <w:spacing w:before="120" w:line="226" w:lineRule="auto"/>
        <w:ind w:left="360" w:firstLineChars="0" w:firstLine="0"/>
        <w:jc w:val="both"/>
        <w:rPr>
          <w:bCs/>
          <w:spacing w:val="24"/>
          <w:kern w:val="1"/>
        </w:rPr>
      </w:pPr>
    </w:p>
    <w:p w14:paraId="10A89EA2" w14:textId="1B3CA6D1" w:rsidR="0021731F" w:rsidRPr="009A0B17" w:rsidRDefault="000D68C1" w:rsidP="009A0B17">
      <w:pPr>
        <w:pStyle w:val="a6"/>
        <w:widowControl w:val="0"/>
        <w:autoSpaceDE w:val="0"/>
        <w:autoSpaceDN w:val="0"/>
        <w:adjustRightInd w:val="0"/>
        <w:spacing w:before="120" w:line="226" w:lineRule="auto"/>
        <w:ind w:left="360" w:firstLineChars="0" w:firstLine="0"/>
        <w:jc w:val="center"/>
        <w:rPr>
          <w:bCs/>
          <w:spacing w:val="24"/>
          <w:kern w:val="1"/>
        </w:rPr>
      </w:pPr>
      <w:r>
        <w:rPr>
          <w:spacing w:val="5"/>
          <w:kern w:val="1"/>
        </w:rPr>
        <w:t>P</w:t>
      </w:r>
      <w:r w:rsidRPr="008C6A6F">
        <w:rPr>
          <w:spacing w:val="5"/>
          <w:kern w:val="1"/>
        </w:rPr>
        <w:t>arameter</w:t>
      </w:r>
      <w:r>
        <w:rPr>
          <w:spacing w:val="5"/>
          <w:kern w:val="1"/>
        </w:rPr>
        <w:t>:</w:t>
      </w:r>
      <w:r w:rsidRPr="008C6A6F">
        <w:rPr>
          <w:spacing w:val="5"/>
          <w:kern w:val="1"/>
        </w:rPr>
        <w:t xml:space="preserve"> </w:t>
      </w:r>
      <w:r w:rsidRPr="008C6A6F">
        <w:rPr>
          <w:bCs/>
          <w:spacing w:val="24"/>
          <w:kern w:val="1"/>
        </w:rPr>
        <w:t>C=</w:t>
      </w:r>
      <w:r>
        <w:rPr>
          <w:bCs/>
          <w:spacing w:val="24"/>
          <w:kern w:val="1"/>
        </w:rPr>
        <w:t>0.</w:t>
      </w:r>
      <w:r w:rsidRPr="008C6A6F">
        <w:rPr>
          <w:bCs/>
          <w:spacing w:val="24"/>
          <w:kern w:val="1"/>
        </w:rPr>
        <w:t>5, gamma = 0.</w:t>
      </w:r>
      <w:r>
        <w:rPr>
          <w:bCs/>
          <w:spacing w:val="24"/>
          <w:kern w:val="1"/>
        </w:rPr>
        <w:t>05</w:t>
      </w:r>
    </w:p>
    <w:p w14:paraId="6747EDC2" w14:textId="3834A598" w:rsidR="000D68C1" w:rsidRPr="000D68C1" w:rsidRDefault="000D68C1" w:rsidP="000D68C1">
      <w:pPr>
        <w:widowControl w:val="0"/>
        <w:autoSpaceDE w:val="0"/>
        <w:autoSpaceDN w:val="0"/>
        <w:adjustRightInd w:val="0"/>
        <w:rPr>
          <w:bCs/>
          <w:spacing w:val="24"/>
          <w:kern w:val="1"/>
        </w:rPr>
      </w:pPr>
      <w:r>
        <w:rPr>
          <w:bCs/>
          <w:spacing w:val="24"/>
          <w:kern w:val="1"/>
        </w:rPr>
        <w:t xml:space="preserve">       </w:t>
      </w:r>
      <w:r w:rsidRPr="008C6A6F">
        <w:rPr>
          <w:bCs/>
          <w:spacing w:val="24"/>
          <w:kern w:val="1"/>
        </w:rPr>
        <w:t xml:space="preserve">Without normalized           </w:t>
      </w:r>
      <w:r>
        <w:rPr>
          <w:bCs/>
          <w:spacing w:val="24"/>
          <w:kern w:val="1"/>
        </w:rPr>
        <w:t xml:space="preserve">   </w:t>
      </w:r>
      <w:proofErr w:type="spellStart"/>
      <w:r w:rsidRPr="008C6A6F">
        <w:rPr>
          <w:bCs/>
          <w:spacing w:val="24"/>
          <w:kern w:val="1"/>
        </w:rPr>
        <w:t>Normalized</w:t>
      </w:r>
      <w:proofErr w:type="spellEnd"/>
    </w:p>
    <w:p w14:paraId="49748D1A" w14:textId="03A1B4A7" w:rsidR="000D68C1" w:rsidRDefault="000D68C1" w:rsidP="008C6A6F">
      <w:pPr>
        <w:pStyle w:val="a6"/>
        <w:widowControl w:val="0"/>
        <w:autoSpaceDE w:val="0"/>
        <w:autoSpaceDN w:val="0"/>
        <w:adjustRightInd w:val="0"/>
        <w:spacing w:before="120" w:line="226" w:lineRule="auto"/>
        <w:ind w:left="360" w:firstLineChars="0" w:firstLine="0"/>
        <w:jc w:val="both"/>
        <w:rPr>
          <w:bCs/>
          <w:spacing w:val="24"/>
          <w:kern w:val="1"/>
        </w:rPr>
      </w:pPr>
      <w:r>
        <w:rPr>
          <w:bCs/>
          <w:noProof/>
          <w:spacing w:val="24"/>
          <w:kern w:val="1"/>
          <w:lang w:eastAsia="zh-CN"/>
        </w:rPr>
        <w:drawing>
          <wp:inline distT="0" distB="0" distL="0" distR="0" wp14:anchorId="2DB90CFD" wp14:editId="7EB00198">
            <wp:extent cx="2355449" cy="2060394"/>
            <wp:effectExtent l="0" t="0" r="6985" b="0"/>
            <wp:docPr id="34" name="图片 34" descr="Macintosh HD:Users:charles:Desktop:屏幕快照 2018-04-28 下午4.3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charles:Desktop:屏幕快照 2018-04-28 下午4.38.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326" cy="206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  <w:spacing w:val="24"/>
          <w:kern w:val="1"/>
          <w:lang w:eastAsia="zh-CN"/>
        </w:rPr>
        <w:drawing>
          <wp:inline distT="0" distB="0" distL="0" distR="0" wp14:anchorId="540CA006" wp14:editId="3C8E6DB5">
            <wp:extent cx="2268660" cy="2051776"/>
            <wp:effectExtent l="0" t="0" r="0" b="5715"/>
            <wp:docPr id="35" name="图片 35" descr="Macintosh HD:Users:charles:Desktop:屏幕快照 2018-04-28 下午4.3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charles:Desktop:屏幕快照 2018-04-28 下午4.38.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815" cy="205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F111F" w14:textId="2502CEA0" w:rsidR="004A7C5A" w:rsidRPr="00173313" w:rsidRDefault="007064FE" w:rsidP="00173313">
      <w:pPr>
        <w:widowControl w:val="0"/>
        <w:autoSpaceDE w:val="0"/>
        <w:autoSpaceDN w:val="0"/>
        <w:adjustRightInd w:val="0"/>
        <w:rPr>
          <w:spacing w:val="5"/>
          <w:kern w:val="2"/>
        </w:rPr>
      </w:pPr>
      <w:r>
        <w:rPr>
          <w:spacing w:val="5"/>
          <w:kern w:val="2"/>
        </w:rPr>
        <w:t xml:space="preserve">                Fig.19                              Fig.20</w:t>
      </w:r>
    </w:p>
    <w:p w14:paraId="2DC7549A" w14:textId="77777777" w:rsidR="00B5463F" w:rsidRDefault="00B5463F" w:rsidP="00B5463F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683ECC71" w14:textId="77777777" w:rsidR="00B65F57" w:rsidRPr="00261B85" w:rsidRDefault="00B65F57" w:rsidP="00B5463F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530565CC" w14:textId="12B7D753" w:rsidR="00B5463F" w:rsidRDefault="00077A00" w:rsidP="003906A3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 xml:space="preserve"> Table1. </w:t>
      </w:r>
      <w:r w:rsidR="003906A3">
        <w:rPr>
          <w:b/>
          <w:bCs/>
          <w:spacing w:val="24"/>
          <w:kern w:val="1"/>
        </w:rPr>
        <w:t>Different Parameter performance</w:t>
      </w:r>
    </w:p>
    <w:p w14:paraId="770B5494" w14:textId="77777777" w:rsidR="00B65F57" w:rsidRDefault="00B65F57" w:rsidP="003906A3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16"/>
        <w:gridCol w:w="2802"/>
      </w:tblGrid>
      <w:tr w:rsidR="00750444" w14:paraId="08AEE189" w14:textId="77777777" w:rsidTr="00750444">
        <w:trPr>
          <w:trHeight w:val="258"/>
        </w:trPr>
        <w:tc>
          <w:tcPr>
            <w:tcW w:w="5116" w:type="dxa"/>
          </w:tcPr>
          <w:p w14:paraId="3F272F4A" w14:textId="16BF9F84" w:rsidR="00750444" w:rsidRPr="00750444" w:rsidRDefault="00750444" w:rsidP="003906A3">
            <w:pPr>
              <w:widowControl w:val="0"/>
              <w:autoSpaceDE w:val="0"/>
              <w:autoSpaceDN w:val="0"/>
              <w:adjustRightInd w:val="0"/>
              <w:jc w:val="center"/>
              <w:rPr>
                <w:bCs/>
                <w:spacing w:val="24"/>
                <w:kern w:val="1"/>
              </w:rPr>
            </w:pPr>
            <w:r w:rsidRPr="00750444">
              <w:rPr>
                <w:bCs/>
                <w:spacing w:val="24"/>
                <w:kern w:val="1"/>
              </w:rPr>
              <w:t>Parameters</w:t>
            </w:r>
          </w:p>
        </w:tc>
        <w:tc>
          <w:tcPr>
            <w:tcW w:w="2802" w:type="dxa"/>
          </w:tcPr>
          <w:p w14:paraId="5D4DFC14" w14:textId="331CC0BA" w:rsidR="00750444" w:rsidRPr="00750444" w:rsidRDefault="00750444" w:rsidP="003906A3">
            <w:pPr>
              <w:widowControl w:val="0"/>
              <w:autoSpaceDE w:val="0"/>
              <w:autoSpaceDN w:val="0"/>
              <w:adjustRightInd w:val="0"/>
              <w:jc w:val="center"/>
              <w:rPr>
                <w:bCs/>
                <w:spacing w:val="24"/>
                <w:kern w:val="1"/>
              </w:rPr>
            </w:pPr>
            <w:r w:rsidRPr="00750444">
              <w:rPr>
                <w:bCs/>
                <w:spacing w:val="24"/>
                <w:kern w:val="1"/>
              </w:rPr>
              <w:t>Accuracy</w:t>
            </w:r>
          </w:p>
        </w:tc>
      </w:tr>
      <w:tr w:rsidR="00750444" w14:paraId="6C8CA48A" w14:textId="77777777" w:rsidTr="00750444">
        <w:trPr>
          <w:trHeight w:val="245"/>
        </w:trPr>
        <w:tc>
          <w:tcPr>
            <w:tcW w:w="5116" w:type="dxa"/>
          </w:tcPr>
          <w:p w14:paraId="380EF819" w14:textId="1084A40D" w:rsidR="00750444" w:rsidRPr="00750444" w:rsidRDefault="00750444" w:rsidP="003906A3">
            <w:pPr>
              <w:widowControl w:val="0"/>
              <w:autoSpaceDE w:val="0"/>
              <w:autoSpaceDN w:val="0"/>
              <w:adjustRightInd w:val="0"/>
              <w:jc w:val="center"/>
              <w:rPr>
                <w:bCs/>
                <w:spacing w:val="24"/>
                <w:kern w:val="1"/>
              </w:rPr>
            </w:pPr>
            <w:bookmarkStart w:id="56" w:name="OLE_LINK35"/>
            <w:bookmarkStart w:id="57" w:name="OLE_LINK36"/>
            <w:bookmarkStart w:id="58" w:name="OLE_LINK37"/>
            <w:r w:rsidRPr="00750444">
              <w:rPr>
                <w:bCs/>
                <w:spacing w:val="24"/>
                <w:kern w:val="1"/>
              </w:rPr>
              <w:t>C=5, gamma = 0.05</w:t>
            </w:r>
            <w:bookmarkEnd w:id="56"/>
            <w:bookmarkEnd w:id="57"/>
            <w:bookmarkEnd w:id="58"/>
          </w:p>
        </w:tc>
        <w:tc>
          <w:tcPr>
            <w:tcW w:w="2802" w:type="dxa"/>
          </w:tcPr>
          <w:p w14:paraId="31509AD2" w14:textId="20721EE4" w:rsidR="00750444" w:rsidRPr="00750444" w:rsidRDefault="00750444" w:rsidP="003906A3">
            <w:pPr>
              <w:widowControl w:val="0"/>
              <w:autoSpaceDE w:val="0"/>
              <w:autoSpaceDN w:val="0"/>
              <w:adjustRightInd w:val="0"/>
              <w:jc w:val="center"/>
              <w:rPr>
                <w:bCs/>
                <w:spacing w:val="24"/>
                <w:kern w:val="1"/>
              </w:rPr>
            </w:pPr>
            <w:r w:rsidRPr="00750444">
              <w:rPr>
                <w:bCs/>
                <w:spacing w:val="24"/>
                <w:kern w:val="1"/>
              </w:rPr>
              <w:t>0.955</w:t>
            </w:r>
          </w:p>
        </w:tc>
      </w:tr>
      <w:tr w:rsidR="00750444" w14:paraId="217580B5" w14:textId="77777777" w:rsidTr="00750444">
        <w:trPr>
          <w:trHeight w:val="245"/>
        </w:trPr>
        <w:tc>
          <w:tcPr>
            <w:tcW w:w="5116" w:type="dxa"/>
          </w:tcPr>
          <w:p w14:paraId="6A914541" w14:textId="739AC171" w:rsidR="00750444" w:rsidRPr="00750444" w:rsidRDefault="00750444" w:rsidP="008C6A6F">
            <w:pPr>
              <w:widowControl w:val="0"/>
              <w:autoSpaceDE w:val="0"/>
              <w:autoSpaceDN w:val="0"/>
              <w:adjustRightInd w:val="0"/>
              <w:jc w:val="center"/>
              <w:rPr>
                <w:bCs/>
                <w:spacing w:val="24"/>
                <w:kern w:val="1"/>
              </w:rPr>
            </w:pPr>
            <w:r w:rsidRPr="00750444">
              <w:rPr>
                <w:bCs/>
                <w:spacing w:val="24"/>
                <w:kern w:val="1"/>
              </w:rPr>
              <w:t xml:space="preserve">C=5, gamma = </w:t>
            </w:r>
            <w:r w:rsidR="008C6A6F">
              <w:rPr>
                <w:bCs/>
                <w:spacing w:val="24"/>
                <w:kern w:val="1"/>
              </w:rPr>
              <w:t>0.1</w:t>
            </w:r>
          </w:p>
        </w:tc>
        <w:tc>
          <w:tcPr>
            <w:tcW w:w="2802" w:type="dxa"/>
          </w:tcPr>
          <w:p w14:paraId="621ACA05" w14:textId="7A035E23" w:rsidR="00750444" w:rsidRPr="00750444" w:rsidRDefault="008C6A6F" w:rsidP="003906A3">
            <w:pPr>
              <w:widowControl w:val="0"/>
              <w:autoSpaceDE w:val="0"/>
              <w:autoSpaceDN w:val="0"/>
              <w:adjustRightInd w:val="0"/>
              <w:jc w:val="center"/>
              <w:rPr>
                <w:bCs/>
                <w:spacing w:val="24"/>
                <w:kern w:val="1"/>
              </w:rPr>
            </w:pPr>
            <w:r>
              <w:rPr>
                <w:bCs/>
                <w:spacing w:val="24"/>
                <w:kern w:val="1"/>
              </w:rPr>
              <w:t>0.852</w:t>
            </w:r>
          </w:p>
        </w:tc>
      </w:tr>
      <w:tr w:rsidR="008C6A6F" w14:paraId="5DD6BACE" w14:textId="77777777" w:rsidTr="00750444">
        <w:trPr>
          <w:trHeight w:val="272"/>
        </w:trPr>
        <w:tc>
          <w:tcPr>
            <w:tcW w:w="5116" w:type="dxa"/>
          </w:tcPr>
          <w:p w14:paraId="33D766B6" w14:textId="330BBEF3" w:rsidR="008C6A6F" w:rsidRPr="00750444" w:rsidRDefault="008C6A6F" w:rsidP="003906A3">
            <w:pPr>
              <w:widowControl w:val="0"/>
              <w:autoSpaceDE w:val="0"/>
              <w:autoSpaceDN w:val="0"/>
              <w:adjustRightInd w:val="0"/>
              <w:jc w:val="center"/>
              <w:rPr>
                <w:bCs/>
                <w:spacing w:val="24"/>
                <w:kern w:val="1"/>
              </w:rPr>
            </w:pPr>
            <w:r>
              <w:rPr>
                <w:bCs/>
                <w:spacing w:val="24"/>
                <w:kern w:val="1"/>
              </w:rPr>
              <w:t>C=0.5</w:t>
            </w:r>
            <w:r w:rsidRPr="00750444">
              <w:rPr>
                <w:bCs/>
                <w:spacing w:val="24"/>
                <w:kern w:val="1"/>
              </w:rPr>
              <w:t xml:space="preserve">, gamma = </w:t>
            </w:r>
            <w:r>
              <w:rPr>
                <w:bCs/>
                <w:spacing w:val="24"/>
                <w:kern w:val="1"/>
              </w:rPr>
              <w:t>0.05</w:t>
            </w:r>
          </w:p>
        </w:tc>
        <w:tc>
          <w:tcPr>
            <w:tcW w:w="2802" w:type="dxa"/>
          </w:tcPr>
          <w:p w14:paraId="698C2E7A" w14:textId="698489E6" w:rsidR="008C6A6F" w:rsidRPr="00750444" w:rsidRDefault="000D68C1" w:rsidP="00750444">
            <w:pPr>
              <w:widowControl w:val="0"/>
              <w:autoSpaceDE w:val="0"/>
              <w:autoSpaceDN w:val="0"/>
              <w:adjustRightInd w:val="0"/>
              <w:rPr>
                <w:bCs/>
                <w:spacing w:val="24"/>
                <w:kern w:val="1"/>
              </w:rPr>
            </w:pPr>
            <w:r>
              <w:rPr>
                <w:bCs/>
                <w:spacing w:val="24"/>
                <w:kern w:val="1"/>
              </w:rPr>
              <w:t xml:space="preserve">       0.939</w:t>
            </w:r>
          </w:p>
        </w:tc>
      </w:tr>
    </w:tbl>
    <w:p w14:paraId="5C14B960" w14:textId="77777777" w:rsidR="003906A3" w:rsidRDefault="003906A3" w:rsidP="003906A3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</w:p>
    <w:p w14:paraId="59335BE8" w14:textId="77777777" w:rsidR="003906A3" w:rsidRDefault="003906A3" w:rsidP="003906A3">
      <w:pPr>
        <w:widowControl w:val="0"/>
        <w:autoSpaceDE w:val="0"/>
        <w:autoSpaceDN w:val="0"/>
        <w:adjustRightInd w:val="0"/>
        <w:jc w:val="center"/>
        <w:rPr>
          <w:b/>
          <w:bCs/>
          <w:spacing w:val="24"/>
          <w:kern w:val="1"/>
        </w:rPr>
      </w:pPr>
    </w:p>
    <w:p w14:paraId="32680B58" w14:textId="77777777" w:rsidR="003906A3" w:rsidRPr="00261B85" w:rsidRDefault="003906A3" w:rsidP="00B5463F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111F1263" w14:textId="5F6F486A" w:rsidR="00B5463F" w:rsidRPr="00C83D7C" w:rsidRDefault="00B5463F" w:rsidP="00C83D7C">
      <w:pPr>
        <w:pStyle w:val="a6"/>
        <w:widowControl w:val="0"/>
        <w:numPr>
          <w:ilvl w:val="1"/>
          <w:numId w:val="18"/>
        </w:numPr>
        <w:autoSpaceDE w:val="0"/>
        <w:autoSpaceDN w:val="0"/>
        <w:adjustRightInd w:val="0"/>
        <w:ind w:firstLineChars="0"/>
        <w:rPr>
          <w:b/>
          <w:bCs/>
          <w:spacing w:val="24"/>
          <w:kern w:val="1"/>
        </w:rPr>
      </w:pPr>
      <w:bookmarkStart w:id="59" w:name="OLE_LINK15"/>
      <w:bookmarkStart w:id="60" w:name="OLE_LINK16"/>
      <w:r w:rsidRPr="00C83D7C">
        <w:rPr>
          <w:b/>
          <w:bCs/>
          <w:spacing w:val="24"/>
          <w:kern w:val="1"/>
        </w:rPr>
        <w:t>Discussion</w:t>
      </w:r>
    </w:p>
    <w:p w14:paraId="75196EE4" w14:textId="77777777" w:rsidR="00C83D7C" w:rsidRPr="00C83D7C" w:rsidRDefault="00C83D7C" w:rsidP="00C83D7C">
      <w:pPr>
        <w:pStyle w:val="a6"/>
        <w:widowControl w:val="0"/>
        <w:autoSpaceDE w:val="0"/>
        <w:autoSpaceDN w:val="0"/>
        <w:adjustRightInd w:val="0"/>
        <w:ind w:left="360" w:firstLineChars="0" w:firstLine="0"/>
        <w:rPr>
          <w:b/>
          <w:bCs/>
          <w:spacing w:val="24"/>
          <w:kern w:val="1"/>
        </w:rPr>
      </w:pPr>
    </w:p>
    <w:bookmarkEnd w:id="59"/>
    <w:bookmarkEnd w:id="60"/>
    <w:p w14:paraId="47D14069" w14:textId="083BD01F" w:rsidR="00F84FE4" w:rsidRPr="007F7ECE" w:rsidRDefault="00833467" w:rsidP="007F7ECE">
      <w:pPr>
        <w:widowControl w:val="0"/>
        <w:autoSpaceDE w:val="0"/>
        <w:autoSpaceDN w:val="0"/>
        <w:adjustRightInd w:val="0"/>
        <w:rPr>
          <w:spacing w:val="5"/>
          <w:kern w:val="2"/>
        </w:rPr>
      </w:pPr>
      <w:r>
        <w:rPr>
          <w:spacing w:val="5"/>
          <w:kern w:val="2"/>
        </w:rPr>
        <w:t xml:space="preserve">Overall, SVM method has a good performance. </w:t>
      </w:r>
      <w:r w:rsidR="00496C24">
        <w:rPr>
          <w:spacing w:val="5"/>
          <w:kern w:val="2"/>
        </w:rPr>
        <w:t>By tuning the parameters C</w:t>
      </w:r>
      <w:r w:rsidR="0050373C">
        <w:rPr>
          <w:spacing w:val="5"/>
          <w:kern w:val="2"/>
        </w:rPr>
        <w:t xml:space="preserve"> and gamma, I found</w:t>
      </w:r>
      <w:r w:rsidR="00496C24">
        <w:rPr>
          <w:spacing w:val="5"/>
          <w:kern w:val="2"/>
        </w:rPr>
        <w:t xml:space="preserve"> that the accuracy decreases as gamma increase or C decrease. </w:t>
      </w:r>
      <w:r w:rsidR="00F71577">
        <w:rPr>
          <w:spacing w:val="5"/>
          <w:kern w:val="2"/>
        </w:rPr>
        <w:t xml:space="preserve">It makes sense </w:t>
      </w:r>
      <w:r w:rsidR="00184153">
        <w:rPr>
          <w:spacing w:val="5"/>
          <w:kern w:val="2"/>
        </w:rPr>
        <w:t>because</w:t>
      </w:r>
      <w:r w:rsidR="00F71577">
        <w:rPr>
          <w:spacing w:val="5"/>
          <w:kern w:val="2"/>
        </w:rPr>
        <w:t xml:space="preserve"> </w:t>
      </w:r>
      <w:r w:rsidR="00184153" w:rsidRPr="00184153">
        <w:rPr>
          <w:spacing w:val="5"/>
          <w:kern w:val="2"/>
        </w:rPr>
        <w:t xml:space="preserve">gamma controls the curvature of the </w:t>
      </w:r>
      <w:proofErr w:type="spellStart"/>
      <w:r w:rsidR="00184153" w:rsidRPr="00184153">
        <w:rPr>
          <w:spacing w:val="5"/>
          <w:kern w:val="2"/>
        </w:rPr>
        <w:t>hyperplane</w:t>
      </w:r>
      <w:proofErr w:type="spellEnd"/>
      <w:r w:rsidR="00184153">
        <w:rPr>
          <w:spacing w:val="5"/>
          <w:kern w:val="2"/>
        </w:rPr>
        <w:t xml:space="preserve"> and, thus, </w:t>
      </w:r>
      <w:r w:rsidR="00F71577">
        <w:rPr>
          <w:spacing w:val="5"/>
          <w:kern w:val="2"/>
        </w:rPr>
        <w:t xml:space="preserve">high </w:t>
      </w:r>
      <w:r w:rsidR="00184153">
        <w:rPr>
          <w:spacing w:val="5"/>
          <w:kern w:val="2"/>
        </w:rPr>
        <w:t xml:space="preserve">gamma value will cause </w:t>
      </w:r>
      <w:proofErr w:type="spellStart"/>
      <w:r w:rsidR="00184153">
        <w:rPr>
          <w:spacing w:val="5"/>
          <w:kern w:val="2"/>
        </w:rPr>
        <w:t>overfitting</w:t>
      </w:r>
      <w:proofErr w:type="spellEnd"/>
      <w:r w:rsidR="00184153">
        <w:rPr>
          <w:spacing w:val="5"/>
          <w:kern w:val="2"/>
        </w:rPr>
        <w:t xml:space="preserve">. Moreover, parameter C represents </w:t>
      </w:r>
      <w:r w:rsidR="00184153" w:rsidRPr="00184153">
        <w:rPr>
          <w:spacing w:val="5"/>
          <w:kern w:val="2"/>
        </w:rPr>
        <w:t>cost control softness of the margin</w:t>
      </w:r>
      <w:r w:rsidR="00184153">
        <w:rPr>
          <w:spacing w:val="5"/>
          <w:kern w:val="2"/>
        </w:rPr>
        <w:t>, and high C value will reduce error rate.</w:t>
      </w:r>
    </w:p>
    <w:p w14:paraId="4650C19D" w14:textId="77777777" w:rsidR="006B5D98" w:rsidRPr="00261B85" w:rsidRDefault="006B5D98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01922A34" w14:textId="77777777" w:rsidR="00B5463F" w:rsidRPr="00261B85" w:rsidRDefault="00B5463F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5CCB8042" w14:textId="6481C4B5" w:rsidR="00CA5B87" w:rsidRPr="00261B85" w:rsidRDefault="00CA5B87" w:rsidP="00CA5B87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  <w:sz w:val="24"/>
          <w:szCs w:val="24"/>
        </w:rPr>
      </w:pPr>
      <w:bookmarkStart w:id="61" w:name="OLE_LINK20"/>
      <w:bookmarkStart w:id="62" w:name="OLE_LINK21"/>
      <w:r>
        <w:rPr>
          <w:b/>
          <w:bCs/>
          <w:spacing w:val="24"/>
          <w:kern w:val="1"/>
          <w:sz w:val="24"/>
          <w:szCs w:val="24"/>
        </w:rPr>
        <w:t>4</w:t>
      </w:r>
      <w:r w:rsidRPr="00261B85">
        <w:rPr>
          <w:b/>
          <w:bCs/>
          <w:spacing w:val="24"/>
          <w:kern w:val="1"/>
          <w:sz w:val="24"/>
          <w:szCs w:val="24"/>
        </w:rPr>
        <w:t xml:space="preserve">. </w:t>
      </w:r>
      <w:bookmarkStart w:id="63" w:name="OLE_LINK17"/>
      <w:bookmarkStart w:id="64" w:name="OLE_LINK18"/>
      <w:bookmarkStart w:id="65" w:name="OLE_LINK19"/>
      <w:r w:rsidR="001D40FB" w:rsidRPr="001D40FB">
        <w:rPr>
          <w:b/>
          <w:bCs/>
          <w:spacing w:val="24"/>
          <w:kern w:val="1"/>
          <w:sz w:val="24"/>
          <w:szCs w:val="24"/>
        </w:rPr>
        <w:t>Spatial Pyramid Matching</w:t>
      </w:r>
      <w:bookmarkEnd w:id="61"/>
      <w:bookmarkEnd w:id="62"/>
      <w:r w:rsidRPr="00261B85">
        <w:rPr>
          <w:b/>
          <w:bCs/>
          <w:spacing w:val="24"/>
          <w:kern w:val="1"/>
          <w:sz w:val="24"/>
          <w:szCs w:val="24"/>
        </w:rPr>
        <w:t xml:space="preserve"> </w:t>
      </w:r>
      <w:bookmarkEnd w:id="63"/>
      <w:bookmarkEnd w:id="64"/>
      <w:bookmarkEnd w:id="65"/>
    </w:p>
    <w:p w14:paraId="63C24C0B" w14:textId="77777777" w:rsidR="00B5463F" w:rsidRDefault="00B5463F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416CD0F1" w14:textId="77777777" w:rsidR="00F84FE4" w:rsidRPr="00261B85" w:rsidRDefault="00F84FE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6136A98A" w14:textId="472B90BC" w:rsidR="001D40FB" w:rsidRDefault="001D40FB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bookmarkStart w:id="66" w:name="OLE_LINK22"/>
      <w:bookmarkStart w:id="67" w:name="OLE_LINK23"/>
      <w:r>
        <w:rPr>
          <w:b/>
          <w:bCs/>
          <w:spacing w:val="24"/>
          <w:kern w:val="1"/>
        </w:rPr>
        <w:t>4.1   Method</w:t>
      </w:r>
    </w:p>
    <w:bookmarkEnd w:id="66"/>
    <w:bookmarkEnd w:id="67"/>
    <w:p w14:paraId="04392ABD" w14:textId="77777777" w:rsidR="001D40FB" w:rsidRDefault="001D40FB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0DE75F30" w14:textId="2C707C97" w:rsidR="001D40FB" w:rsidRDefault="00BF6F3C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spacing w:val="5"/>
          <w:kern w:val="2"/>
        </w:rPr>
        <w:t>In this part,</w:t>
      </w:r>
      <w:bookmarkStart w:id="68" w:name="OLE_LINK26"/>
      <w:bookmarkStart w:id="69" w:name="OLE_LINK27"/>
      <w:r>
        <w:rPr>
          <w:spacing w:val="5"/>
          <w:kern w:val="2"/>
        </w:rPr>
        <w:t xml:space="preserve"> I us</w:t>
      </w:r>
      <w:bookmarkStart w:id="70" w:name="OLE_LINK46"/>
      <w:bookmarkStart w:id="71" w:name="OLE_LINK47"/>
      <w:r>
        <w:rPr>
          <w:spacing w:val="5"/>
          <w:kern w:val="2"/>
        </w:rPr>
        <w:t xml:space="preserve">ed Spatial </w:t>
      </w:r>
      <w:bookmarkEnd w:id="68"/>
      <w:bookmarkEnd w:id="69"/>
      <w:r>
        <w:rPr>
          <w:spacing w:val="5"/>
          <w:kern w:val="2"/>
        </w:rPr>
        <w:t>Pyra</w:t>
      </w:r>
      <w:bookmarkEnd w:id="70"/>
      <w:bookmarkEnd w:id="71"/>
      <w:r>
        <w:rPr>
          <w:spacing w:val="5"/>
          <w:kern w:val="2"/>
        </w:rPr>
        <w:t>mid Matching to train a model based on MNIST data</w:t>
      </w:r>
      <w:r w:rsidR="00A72DD4">
        <w:rPr>
          <w:spacing w:val="5"/>
          <w:kern w:val="2"/>
        </w:rPr>
        <w:t xml:space="preserve">set. </w:t>
      </w:r>
      <w:r w:rsidR="00F80111">
        <w:rPr>
          <w:spacing w:val="5"/>
          <w:kern w:val="2"/>
        </w:rPr>
        <w:t xml:space="preserve">The </w:t>
      </w:r>
      <w:r w:rsidR="00A72DD4">
        <w:rPr>
          <w:spacing w:val="5"/>
          <w:kern w:val="2"/>
        </w:rPr>
        <w:t>SPM</w:t>
      </w:r>
      <w:r w:rsidR="00F80111">
        <w:rPr>
          <w:spacing w:val="5"/>
          <w:kern w:val="2"/>
        </w:rPr>
        <w:t xml:space="preserve"> </w:t>
      </w:r>
      <w:r w:rsidR="00C8272C">
        <w:rPr>
          <w:spacing w:val="5"/>
          <w:kern w:val="2"/>
        </w:rPr>
        <w:t>algorithm basically divides</w:t>
      </w:r>
      <w:r w:rsidR="00F80111">
        <w:rPr>
          <w:spacing w:val="5"/>
          <w:kern w:val="2"/>
        </w:rPr>
        <w:t xml:space="preserve"> a</w:t>
      </w:r>
      <w:r w:rsidR="00C8272C">
        <w:rPr>
          <w:spacing w:val="5"/>
          <w:kern w:val="2"/>
        </w:rPr>
        <w:t>n</w:t>
      </w:r>
      <w:r w:rsidR="00F80111">
        <w:rPr>
          <w:spacing w:val="5"/>
          <w:kern w:val="2"/>
        </w:rPr>
        <w:t xml:space="preserve"> image into several regions</w:t>
      </w:r>
      <w:r w:rsidR="00A72DD4">
        <w:rPr>
          <w:spacing w:val="5"/>
          <w:kern w:val="2"/>
        </w:rPr>
        <w:t xml:space="preserve"> </w:t>
      </w:r>
      <w:r w:rsidR="00F80111" w:rsidRPr="00F80111">
        <w:rPr>
          <w:spacing w:val="5"/>
          <w:kern w:val="2"/>
        </w:rPr>
        <w:t>in the spatial pyramid way</w:t>
      </w:r>
      <w:r w:rsidR="00F80111">
        <w:rPr>
          <w:spacing w:val="5"/>
          <w:kern w:val="2"/>
        </w:rPr>
        <w:t>, and then use bag of wards algorithm on each region. After th</w:t>
      </w:r>
      <w:r w:rsidR="00AB288E">
        <w:rPr>
          <w:spacing w:val="5"/>
          <w:kern w:val="2"/>
        </w:rPr>
        <w:t>at, we are able to determine each region’s information</w:t>
      </w:r>
      <w:r w:rsidR="00AE115F">
        <w:rPr>
          <w:spacing w:val="5"/>
          <w:kern w:val="2"/>
        </w:rPr>
        <w:t xml:space="preserve"> based on </w:t>
      </w:r>
      <w:r w:rsidR="00595AF6">
        <w:rPr>
          <w:spacing w:val="5"/>
          <w:kern w:val="2"/>
        </w:rPr>
        <w:t>its</w:t>
      </w:r>
      <w:r w:rsidR="00AE115F">
        <w:rPr>
          <w:spacing w:val="5"/>
          <w:kern w:val="2"/>
        </w:rPr>
        <w:t xml:space="preserve"> histogram returned by SPM</w:t>
      </w:r>
      <w:r w:rsidR="00DD3B0C">
        <w:rPr>
          <w:spacing w:val="5"/>
          <w:kern w:val="2"/>
        </w:rPr>
        <w:t>,</w:t>
      </w:r>
      <w:r w:rsidR="00AB288E">
        <w:rPr>
          <w:spacing w:val="5"/>
          <w:kern w:val="2"/>
        </w:rPr>
        <w:t xml:space="preserve"> which </w:t>
      </w:r>
      <w:r w:rsidR="00DD3B0C">
        <w:rPr>
          <w:spacing w:val="5"/>
          <w:kern w:val="2"/>
        </w:rPr>
        <w:t>enables us to find</w:t>
      </w:r>
      <w:r w:rsidR="00AB288E">
        <w:rPr>
          <w:spacing w:val="5"/>
          <w:kern w:val="2"/>
        </w:rPr>
        <w:t xml:space="preserve"> its </w:t>
      </w:r>
      <w:r w:rsidR="00DD3B0C">
        <w:rPr>
          <w:spacing w:val="5"/>
          <w:kern w:val="2"/>
        </w:rPr>
        <w:t>category.</w:t>
      </w:r>
    </w:p>
    <w:p w14:paraId="5A5D5218" w14:textId="77777777" w:rsidR="001D40FB" w:rsidRDefault="001D40FB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74CEB0E4" w14:textId="77777777" w:rsidR="001D40FB" w:rsidRDefault="001D40FB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74A98A8E" w14:textId="77777777" w:rsidR="006B5D98" w:rsidRDefault="006B5D98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6853AD33" w14:textId="0A3A9DD0" w:rsidR="001D40FB" w:rsidRDefault="001D40FB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4.2   Experiment</w:t>
      </w:r>
    </w:p>
    <w:p w14:paraId="796B4724" w14:textId="77777777" w:rsidR="00404AF8" w:rsidRDefault="00404AF8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3247DEC9" w14:textId="77777777" w:rsidR="001D40FB" w:rsidRDefault="001D40FB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503972A8" w14:textId="60EFF882" w:rsidR="00881197" w:rsidRDefault="00497479" w:rsidP="00881197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 xml:space="preserve">        LEVEL 1</w:t>
      </w:r>
      <w:r w:rsidR="00881197">
        <w:rPr>
          <w:b/>
          <w:bCs/>
          <w:spacing w:val="24"/>
          <w:kern w:val="1"/>
        </w:rPr>
        <w:t xml:space="preserve">                   LEVEL 2</w:t>
      </w:r>
    </w:p>
    <w:p w14:paraId="227EFB9E" w14:textId="14BED46E" w:rsidR="001D40FB" w:rsidRDefault="001D40FB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7D7A241F" w14:textId="77777777" w:rsidR="001D40FB" w:rsidRDefault="001D40FB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77E838D4" w14:textId="5F9C1D77" w:rsidR="00497479" w:rsidRDefault="00497479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70AF47DE" wp14:editId="33A41D45">
            <wp:extent cx="2484932" cy="1371419"/>
            <wp:effectExtent l="0" t="0" r="4445" b="635"/>
            <wp:docPr id="7" name="图片 7" descr="Macintosh HD:Users:charles:Desktop:屏幕快照 2018-04-28 下午2.34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arles:Desktop:屏幕快照 2018-04-28 下午2.34.3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55" cy="137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376"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54F1CC3E" wp14:editId="74817F98">
            <wp:extent cx="2397658" cy="1331743"/>
            <wp:effectExtent l="0" t="0" r="0" b="0"/>
            <wp:docPr id="58" name="图片 58" descr="Macintosh HD:Users:charles:Desktop:屏幕快照 2018-04-28 下午11.37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Macintosh HD:Users:charles:Desktop:屏幕快照 2018-04-28 下午11.37.4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838" cy="133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53D4" w14:textId="2B59846E" w:rsidR="007064FE" w:rsidRDefault="007064FE" w:rsidP="007064FE">
      <w:pPr>
        <w:widowControl w:val="0"/>
        <w:autoSpaceDE w:val="0"/>
        <w:autoSpaceDN w:val="0"/>
        <w:adjustRightInd w:val="0"/>
        <w:rPr>
          <w:spacing w:val="5"/>
          <w:kern w:val="2"/>
        </w:rPr>
      </w:pPr>
      <w:r>
        <w:rPr>
          <w:spacing w:val="5"/>
          <w:kern w:val="2"/>
        </w:rPr>
        <w:t xml:space="preserve">                Fig.21                              Fig.22</w:t>
      </w:r>
    </w:p>
    <w:p w14:paraId="64FC3132" w14:textId="77777777" w:rsidR="00497479" w:rsidRDefault="00497479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265520F2" w14:textId="75312616" w:rsidR="00497479" w:rsidRDefault="00497479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noProof/>
          <w:spacing w:val="24"/>
          <w:kern w:val="1"/>
          <w:lang w:eastAsia="zh-CN"/>
        </w:rPr>
        <w:lastRenderedPageBreak/>
        <w:drawing>
          <wp:inline distT="0" distB="0" distL="0" distR="0" wp14:anchorId="0AA753C3" wp14:editId="481839E2">
            <wp:extent cx="2375535" cy="2104832"/>
            <wp:effectExtent l="0" t="0" r="12065" b="3810"/>
            <wp:docPr id="8" name="图片 8" descr="Macintosh HD:Users:charles:Desktop:屏幕快照 2018-04-28 下午2.35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harles:Desktop:屏幕快照 2018-04-28 下午2.35.0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569" cy="2104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376">
        <w:rPr>
          <w:b/>
          <w:bCs/>
          <w:noProof/>
          <w:spacing w:val="24"/>
          <w:kern w:val="1"/>
          <w:lang w:eastAsia="zh-CN"/>
        </w:rPr>
        <w:drawing>
          <wp:inline distT="0" distB="0" distL="0" distR="0" wp14:anchorId="643887E5" wp14:editId="52129AD7">
            <wp:extent cx="2423892" cy="2084143"/>
            <wp:effectExtent l="0" t="0" r="0" b="0"/>
            <wp:docPr id="59" name="图片 59" descr="Macintosh HD:Users:charles:Desktop:屏幕快照 2018-04-28 下午11.37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intosh HD:Users:charles:Desktop:屏幕快照 2018-04-28 下午11.37.4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523" cy="208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58014" w14:textId="313DD7C4" w:rsidR="007064FE" w:rsidRDefault="007064FE" w:rsidP="007064FE">
      <w:pPr>
        <w:widowControl w:val="0"/>
        <w:autoSpaceDE w:val="0"/>
        <w:autoSpaceDN w:val="0"/>
        <w:adjustRightInd w:val="0"/>
        <w:rPr>
          <w:spacing w:val="5"/>
          <w:kern w:val="2"/>
        </w:rPr>
      </w:pPr>
      <w:r>
        <w:rPr>
          <w:spacing w:val="5"/>
          <w:kern w:val="2"/>
        </w:rPr>
        <w:t xml:space="preserve">                Fig.23                              Fig.24</w:t>
      </w:r>
    </w:p>
    <w:p w14:paraId="18E5DEBD" w14:textId="77777777" w:rsidR="00497479" w:rsidRDefault="00497479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632A17D5" w14:textId="3FE34B59" w:rsidR="00B779E8" w:rsidRDefault="00590BBD" w:rsidP="00B779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lang w:eastAsia="zh-CN"/>
        </w:rPr>
      </w:pPr>
      <w:bookmarkStart w:id="72" w:name="OLE_LINK69"/>
      <w:bookmarkStart w:id="73" w:name="OLE_LINK70"/>
      <w:r>
        <w:rPr>
          <w:rFonts w:ascii="Courier" w:hAnsi="Courier" w:cs="Courier"/>
          <w:lang w:eastAsia="zh-CN"/>
        </w:rPr>
        <w:t xml:space="preserve">        Accuracy: 0.66</w:t>
      </w:r>
      <w:r w:rsidR="00B779E8">
        <w:rPr>
          <w:rFonts w:ascii="Courier" w:hAnsi="Courier" w:cs="Courier"/>
          <w:lang w:eastAsia="zh-CN"/>
        </w:rPr>
        <w:t xml:space="preserve">                           Accuracy:</w:t>
      </w:r>
      <w:r w:rsidR="00605376">
        <w:rPr>
          <w:rFonts w:ascii="Courier" w:hAnsi="Courier" w:cs="Courier"/>
          <w:lang w:eastAsia="zh-CN"/>
        </w:rPr>
        <w:t xml:space="preserve"> 0.7</w:t>
      </w:r>
      <w:r w:rsidR="00605376">
        <w:rPr>
          <w:rFonts w:ascii="Courier" w:hAnsi="Courier" w:cs="Courier" w:hint="eastAsia"/>
          <w:lang w:eastAsia="zh-CN"/>
        </w:rPr>
        <w:t>8</w:t>
      </w:r>
    </w:p>
    <w:p w14:paraId="6EED52C2" w14:textId="02D5131C" w:rsidR="00590BBD" w:rsidRPr="00590BBD" w:rsidRDefault="00590BBD" w:rsidP="00590B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"/>
          <w:lang w:eastAsia="zh-CN"/>
        </w:rPr>
      </w:pPr>
    </w:p>
    <w:bookmarkEnd w:id="72"/>
    <w:bookmarkEnd w:id="73"/>
    <w:p w14:paraId="284ED31F" w14:textId="77777777" w:rsidR="001D40FB" w:rsidRDefault="001D40FB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</w:p>
    <w:p w14:paraId="4B5079C0" w14:textId="28E12AE0" w:rsidR="001D40FB" w:rsidRPr="00261B85" w:rsidRDefault="001D40FB" w:rsidP="001D40FB">
      <w:pPr>
        <w:widowControl w:val="0"/>
        <w:autoSpaceDE w:val="0"/>
        <w:autoSpaceDN w:val="0"/>
        <w:adjustRightInd w:val="0"/>
        <w:rPr>
          <w:b/>
          <w:bCs/>
          <w:spacing w:val="24"/>
          <w:kern w:val="1"/>
        </w:rPr>
      </w:pPr>
      <w:r>
        <w:rPr>
          <w:b/>
          <w:bCs/>
          <w:spacing w:val="24"/>
          <w:kern w:val="1"/>
        </w:rPr>
        <w:t>4</w:t>
      </w:r>
      <w:r w:rsidRPr="00261B85">
        <w:rPr>
          <w:b/>
          <w:bCs/>
          <w:spacing w:val="24"/>
          <w:kern w:val="1"/>
        </w:rPr>
        <w:t>.3   Discussion</w:t>
      </w:r>
    </w:p>
    <w:p w14:paraId="470E8EED" w14:textId="6541CCC2" w:rsidR="00173313" w:rsidRDefault="004430DA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>Obviously, the performance of level two SPM</w:t>
      </w:r>
      <w:r w:rsidR="00B4170A">
        <w:rPr>
          <w:spacing w:val="5"/>
          <w:kern w:val="1"/>
        </w:rPr>
        <w:t>,</w:t>
      </w:r>
      <w:r>
        <w:rPr>
          <w:spacing w:val="5"/>
          <w:kern w:val="1"/>
        </w:rPr>
        <w:t xml:space="preserve"> </w:t>
      </w:r>
      <w:r w:rsidR="00B4170A">
        <w:rPr>
          <w:spacing w:val="5"/>
          <w:kern w:val="1"/>
        </w:rPr>
        <w:t xml:space="preserve">with 78% accuracy, </w:t>
      </w:r>
      <w:r>
        <w:rPr>
          <w:spacing w:val="5"/>
          <w:kern w:val="1"/>
        </w:rPr>
        <w:t>to train the mode is better than only level one</w:t>
      </w:r>
      <w:r w:rsidR="00B4170A">
        <w:rPr>
          <w:spacing w:val="5"/>
          <w:kern w:val="1"/>
        </w:rPr>
        <w:t>, with 66% accuracy</w:t>
      </w:r>
      <w:r>
        <w:rPr>
          <w:spacing w:val="5"/>
          <w:kern w:val="1"/>
        </w:rPr>
        <w:t>. Indeed, higher level of SPM will have a better resolution. Thus, as SPM level increases we are more likely to extract more features from an image</w:t>
      </w:r>
      <w:r w:rsidR="00C63F88">
        <w:rPr>
          <w:spacing w:val="5"/>
          <w:kern w:val="1"/>
        </w:rPr>
        <w:t xml:space="preserve">, which lead to </w:t>
      </w:r>
      <w:r w:rsidR="009E75D2">
        <w:rPr>
          <w:spacing w:val="5"/>
          <w:kern w:val="1"/>
        </w:rPr>
        <w:t>higher accuracy rate</w:t>
      </w:r>
      <w:r>
        <w:rPr>
          <w:spacing w:val="5"/>
          <w:kern w:val="1"/>
        </w:rPr>
        <w:t xml:space="preserve">. </w:t>
      </w:r>
    </w:p>
    <w:p w14:paraId="03F5F851" w14:textId="77777777" w:rsidR="00360C74" w:rsidRDefault="00360C74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6B0F5AA3" w14:textId="18A42342" w:rsidR="00B4170A" w:rsidRDefault="00065EB3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b/>
          <w:bCs/>
          <w:spacing w:val="24"/>
          <w:kern w:val="1"/>
          <w:sz w:val="24"/>
          <w:szCs w:val="24"/>
        </w:rPr>
        <w:t>5</w:t>
      </w:r>
      <w:r w:rsidRPr="00261B85">
        <w:rPr>
          <w:b/>
          <w:bCs/>
          <w:spacing w:val="24"/>
          <w:kern w:val="1"/>
          <w:sz w:val="24"/>
          <w:szCs w:val="24"/>
        </w:rPr>
        <w:t xml:space="preserve">. </w:t>
      </w:r>
      <w:r w:rsidRPr="00065EB3">
        <w:rPr>
          <w:b/>
          <w:bCs/>
          <w:spacing w:val="24"/>
          <w:kern w:val="1"/>
          <w:sz w:val="24"/>
          <w:szCs w:val="24"/>
        </w:rPr>
        <w:t>Deep Belief Nets</w:t>
      </w:r>
    </w:p>
    <w:p w14:paraId="06F0D025" w14:textId="77777777" w:rsidR="000E45D5" w:rsidRDefault="000E45D5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23D370A7" w14:textId="5CEFB782" w:rsidR="00065EB3" w:rsidRDefault="00065EB3" w:rsidP="00065EB3">
      <w:pPr>
        <w:widowControl w:val="0"/>
        <w:autoSpaceDE w:val="0"/>
        <w:autoSpaceDN w:val="0"/>
        <w:adjustRightInd w:val="0"/>
        <w:rPr>
          <w:b/>
          <w:bCs/>
          <w:spacing w:val="24"/>
          <w:kern w:val="2"/>
        </w:rPr>
      </w:pPr>
      <w:bookmarkStart w:id="74" w:name="OLE_LINK24"/>
      <w:bookmarkStart w:id="75" w:name="OLE_LINK25"/>
      <w:r>
        <w:rPr>
          <w:b/>
          <w:bCs/>
          <w:spacing w:val="24"/>
          <w:kern w:val="2"/>
        </w:rPr>
        <w:t>5.1   Method</w:t>
      </w:r>
    </w:p>
    <w:p w14:paraId="6BB7EE23" w14:textId="77777777" w:rsidR="00173313" w:rsidRDefault="00173313" w:rsidP="00065EB3">
      <w:pPr>
        <w:widowControl w:val="0"/>
        <w:autoSpaceDE w:val="0"/>
        <w:autoSpaceDN w:val="0"/>
        <w:adjustRightInd w:val="0"/>
        <w:rPr>
          <w:b/>
          <w:bCs/>
          <w:spacing w:val="24"/>
          <w:kern w:val="2"/>
        </w:rPr>
      </w:pPr>
    </w:p>
    <w:p w14:paraId="3C9A4FFD" w14:textId="5DFEAC64" w:rsidR="00065EB3" w:rsidRPr="00ED7D5F" w:rsidRDefault="00ED7D5F" w:rsidP="00065EB3">
      <w:pPr>
        <w:widowControl w:val="0"/>
        <w:autoSpaceDE w:val="0"/>
        <w:autoSpaceDN w:val="0"/>
        <w:adjustRightInd w:val="0"/>
        <w:rPr>
          <w:bCs/>
          <w:spacing w:val="24"/>
          <w:kern w:val="2"/>
        </w:rPr>
      </w:pPr>
      <w:r>
        <w:rPr>
          <w:spacing w:val="5"/>
          <w:kern w:val="2"/>
        </w:rPr>
        <w:t>I</w:t>
      </w:r>
      <w:r w:rsidR="00AF4C5A">
        <w:rPr>
          <w:spacing w:val="5"/>
          <w:kern w:val="2"/>
        </w:rPr>
        <w:t>n this part, I used Deep belief N</w:t>
      </w:r>
      <w:r>
        <w:rPr>
          <w:spacing w:val="5"/>
          <w:kern w:val="2"/>
        </w:rPr>
        <w:t>et</w:t>
      </w:r>
      <w:r w:rsidR="00AF4C5A">
        <w:rPr>
          <w:spacing w:val="5"/>
          <w:kern w:val="2"/>
        </w:rPr>
        <w:t>work</w:t>
      </w:r>
      <w:r>
        <w:rPr>
          <w:spacing w:val="5"/>
          <w:kern w:val="2"/>
        </w:rPr>
        <w:t xml:space="preserve"> to train a model based on MNIST dataset.</w:t>
      </w:r>
      <w:r w:rsidR="00954262">
        <w:rPr>
          <w:spacing w:val="5"/>
          <w:kern w:val="2"/>
        </w:rPr>
        <w:t xml:space="preserve"> </w:t>
      </w:r>
      <w:r w:rsidR="00954262" w:rsidRPr="00954262">
        <w:rPr>
          <w:spacing w:val="5"/>
          <w:kern w:val="2"/>
        </w:rPr>
        <w:t>DBN</w:t>
      </w:r>
      <w:r w:rsidR="00954262">
        <w:rPr>
          <w:spacing w:val="5"/>
          <w:kern w:val="2"/>
        </w:rPr>
        <w:t xml:space="preserve"> is multi-layer belief networks</w:t>
      </w:r>
      <w:r w:rsidR="00AF4C5A">
        <w:rPr>
          <w:spacing w:val="5"/>
          <w:kern w:val="2"/>
        </w:rPr>
        <w:t xml:space="preserve">. </w:t>
      </w:r>
      <w:r w:rsidR="00954262" w:rsidRPr="00954262">
        <w:rPr>
          <w:spacing w:val="5"/>
          <w:kern w:val="2"/>
        </w:rPr>
        <w:t>The first step of training DBN is to learn a layer of features from the visible units</w:t>
      </w:r>
      <w:r w:rsidR="00AF4C5A">
        <w:rPr>
          <w:spacing w:val="5"/>
          <w:kern w:val="2"/>
        </w:rPr>
        <w:t>.</w:t>
      </w:r>
      <w:r w:rsidR="00954262" w:rsidRPr="00954262">
        <w:rPr>
          <w:spacing w:val="5"/>
          <w:kern w:val="2"/>
        </w:rPr>
        <w:t xml:space="preserve"> Then, the next step is to treat the activations of previously trained features as visible unites and learn features of features in a second hidden layer. Finally, the whole DBN is trained when the learning for the final hidden layer is achieved.</w:t>
      </w:r>
      <w:r w:rsidR="00AF4C5A">
        <w:rPr>
          <w:spacing w:val="5"/>
          <w:kern w:val="2"/>
        </w:rPr>
        <w:t xml:space="preserve"> After that, I was able to </w:t>
      </w:r>
      <w:r w:rsidR="00AF4C5A" w:rsidRPr="00AF4C5A">
        <w:rPr>
          <w:spacing w:val="5"/>
          <w:kern w:val="2"/>
        </w:rPr>
        <w:t xml:space="preserve">project the activations of the last layer in two-dimensional space </w:t>
      </w:r>
      <w:r w:rsidR="00AF4C5A">
        <w:rPr>
          <w:spacing w:val="5"/>
          <w:kern w:val="2"/>
        </w:rPr>
        <w:t>by using</w:t>
      </w:r>
      <w:r w:rsidR="00AF4C5A" w:rsidRPr="00AF4C5A">
        <w:rPr>
          <w:spacing w:val="5"/>
          <w:kern w:val="2"/>
        </w:rPr>
        <w:t xml:space="preserve"> t-SNE</w:t>
      </w:r>
      <w:r w:rsidR="00AF4C5A">
        <w:rPr>
          <w:spacing w:val="5"/>
          <w:kern w:val="2"/>
        </w:rPr>
        <w:t>.</w:t>
      </w:r>
      <w:r w:rsidR="00DB1BC7">
        <w:rPr>
          <w:spacing w:val="5"/>
          <w:kern w:val="2"/>
        </w:rPr>
        <w:t xml:space="preserve"> </w:t>
      </w:r>
    </w:p>
    <w:p w14:paraId="6F3C39C6" w14:textId="77777777" w:rsidR="00065EB3" w:rsidRDefault="00065EB3" w:rsidP="00065EB3">
      <w:pPr>
        <w:widowControl w:val="0"/>
        <w:autoSpaceDE w:val="0"/>
        <w:autoSpaceDN w:val="0"/>
        <w:adjustRightInd w:val="0"/>
        <w:rPr>
          <w:b/>
          <w:bCs/>
          <w:spacing w:val="24"/>
          <w:kern w:val="2"/>
        </w:rPr>
      </w:pPr>
    </w:p>
    <w:p w14:paraId="1662CF1A" w14:textId="77777777" w:rsidR="00065EB3" w:rsidRDefault="00065EB3" w:rsidP="00065EB3">
      <w:pPr>
        <w:widowControl w:val="0"/>
        <w:autoSpaceDE w:val="0"/>
        <w:autoSpaceDN w:val="0"/>
        <w:adjustRightInd w:val="0"/>
        <w:rPr>
          <w:b/>
          <w:bCs/>
          <w:spacing w:val="24"/>
          <w:kern w:val="2"/>
        </w:rPr>
      </w:pPr>
    </w:p>
    <w:bookmarkEnd w:id="74"/>
    <w:bookmarkEnd w:id="75"/>
    <w:p w14:paraId="7FF1D0DD" w14:textId="2C5393F0" w:rsidR="00065EB3" w:rsidRDefault="00065EB3" w:rsidP="00065EB3">
      <w:pPr>
        <w:widowControl w:val="0"/>
        <w:autoSpaceDE w:val="0"/>
        <w:autoSpaceDN w:val="0"/>
        <w:adjustRightInd w:val="0"/>
        <w:rPr>
          <w:b/>
          <w:bCs/>
          <w:spacing w:val="24"/>
          <w:kern w:val="2"/>
        </w:rPr>
      </w:pPr>
      <w:r>
        <w:rPr>
          <w:b/>
          <w:bCs/>
          <w:spacing w:val="24"/>
          <w:kern w:val="2"/>
        </w:rPr>
        <w:t>5.2   Experiment</w:t>
      </w:r>
    </w:p>
    <w:p w14:paraId="184AFED7" w14:textId="38A54D80" w:rsidR="00065EB3" w:rsidRDefault="00DB1BC7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noProof/>
          <w:spacing w:val="5"/>
          <w:kern w:val="1"/>
          <w:lang w:eastAsia="zh-CN"/>
        </w:rPr>
        <w:drawing>
          <wp:inline distT="0" distB="0" distL="0" distR="0" wp14:anchorId="4002BD10" wp14:editId="7C04629F">
            <wp:extent cx="2489326" cy="1907540"/>
            <wp:effectExtent l="0" t="0" r="0" b="0"/>
            <wp:docPr id="9" name="图片 9" descr="Macintosh HD:Users:charles:Desktop:屏幕快照 2018-04-28 下午3.0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arles:Desktop:屏幕快照 2018-04-28 下午3.08.1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13" cy="190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pacing w:val="5"/>
          <w:kern w:val="1"/>
          <w:lang w:eastAsia="zh-CN"/>
        </w:rPr>
        <w:drawing>
          <wp:inline distT="0" distB="0" distL="0" distR="0" wp14:anchorId="34196EDF" wp14:editId="0CAED011">
            <wp:extent cx="2520095" cy="1983740"/>
            <wp:effectExtent l="0" t="0" r="0" b="0"/>
            <wp:docPr id="10" name="图片 10" descr="Macintosh HD:Users:charles:Desktop:屏幕快照 2018-04-28 下午3.0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arles:Desktop:屏幕快照 2018-04-28 下午3.08.2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346" cy="198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A0DC1" w14:textId="4AE618FD" w:rsidR="005D34F3" w:rsidRDefault="00C52CDC" w:rsidP="005D34F3">
      <w:pPr>
        <w:widowControl w:val="0"/>
        <w:autoSpaceDE w:val="0"/>
        <w:autoSpaceDN w:val="0"/>
        <w:adjustRightInd w:val="0"/>
        <w:rPr>
          <w:bCs/>
          <w:spacing w:val="24"/>
          <w:kern w:val="2"/>
        </w:rPr>
      </w:pPr>
      <w:bookmarkStart w:id="76" w:name="OLE_LINK30"/>
      <w:bookmarkStart w:id="77" w:name="OLE_LINK31"/>
      <w:r>
        <w:rPr>
          <w:bCs/>
          <w:spacing w:val="24"/>
          <w:kern w:val="2"/>
        </w:rPr>
        <w:t xml:space="preserve">      </w:t>
      </w:r>
      <w:r w:rsidR="007064FE">
        <w:rPr>
          <w:bCs/>
          <w:spacing w:val="24"/>
          <w:kern w:val="2"/>
        </w:rPr>
        <w:t>Fig.25</w:t>
      </w:r>
      <w:r>
        <w:rPr>
          <w:bCs/>
          <w:spacing w:val="24"/>
          <w:kern w:val="2"/>
        </w:rPr>
        <w:t xml:space="preserve"> raw input data         </w:t>
      </w:r>
      <w:r w:rsidR="007064FE">
        <w:rPr>
          <w:bCs/>
          <w:spacing w:val="24"/>
          <w:kern w:val="2"/>
        </w:rPr>
        <w:t>Fig.26</w:t>
      </w:r>
      <w:r>
        <w:rPr>
          <w:bCs/>
          <w:spacing w:val="24"/>
          <w:kern w:val="2"/>
        </w:rPr>
        <w:t xml:space="preserve"> DBN processed data</w:t>
      </w:r>
    </w:p>
    <w:bookmarkEnd w:id="76"/>
    <w:bookmarkEnd w:id="77"/>
    <w:p w14:paraId="1FFE8F10" w14:textId="77777777" w:rsidR="005D34F3" w:rsidRDefault="005D34F3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58760789" w14:textId="367E7E30" w:rsidR="00065EB3" w:rsidRDefault="00DB1BC7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>
        <w:rPr>
          <w:spacing w:val="5"/>
          <w:kern w:val="1"/>
        </w:rPr>
        <w:t xml:space="preserve">                   </w:t>
      </w:r>
      <w:r>
        <w:rPr>
          <w:noProof/>
          <w:spacing w:val="5"/>
          <w:kern w:val="1"/>
          <w:lang w:eastAsia="zh-CN"/>
        </w:rPr>
        <w:drawing>
          <wp:inline distT="0" distB="0" distL="0" distR="0" wp14:anchorId="0C98D1E3" wp14:editId="5E90C2F2">
            <wp:extent cx="2756535" cy="2403218"/>
            <wp:effectExtent l="0" t="0" r="12065" b="10160"/>
            <wp:docPr id="11" name="图片 11" descr="Macintosh HD:Users:charles:Desktop:屏幕快照 2018-04-28 下午3.08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harles:Desktop:屏幕快照 2018-04-28 下午3.08.3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240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5600">
        <w:rPr>
          <w:spacing w:val="5"/>
          <w:kern w:val="1"/>
        </w:rPr>
        <w:t xml:space="preserve">          </w:t>
      </w:r>
    </w:p>
    <w:p w14:paraId="2F63CCB5" w14:textId="102D88F6" w:rsidR="00B37288" w:rsidRDefault="00B37288" w:rsidP="00B37288">
      <w:pPr>
        <w:widowControl w:val="0"/>
        <w:autoSpaceDE w:val="0"/>
        <w:autoSpaceDN w:val="0"/>
        <w:adjustRightInd w:val="0"/>
        <w:rPr>
          <w:bCs/>
          <w:spacing w:val="24"/>
          <w:kern w:val="2"/>
        </w:rPr>
      </w:pPr>
      <w:r>
        <w:rPr>
          <w:bCs/>
          <w:spacing w:val="24"/>
          <w:kern w:val="2"/>
        </w:rPr>
        <w:t xml:space="preserve">                  </w:t>
      </w:r>
      <w:r w:rsidR="00876147">
        <w:rPr>
          <w:bCs/>
          <w:spacing w:val="24"/>
          <w:kern w:val="2"/>
        </w:rPr>
        <w:t xml:space="preserve">       </w:t>
      </w:r>
      <w:r>
        <w:rPr>
          <w:bCs/>
          <w:spacing w:val="24"/>
          <w:kern w:val="2"/>
        </w:rPr>
        <w:t xml:space="preserve"> </w:t>
      </w:r>
      <w:r w:rsidR="007064FE">
        <w:rPr>
          <w:bCs/>
          <w:spacing w:val="24"/>
          <w:kern w:val="2"/>
        </w:rPr>
        <w:t>Fig.27</w:t>
      </w:r>
      <w:r>
        <w:rPr>
          <w:bCs/>
          <w:spacing w:val="24"/>
          <w:kern w:val="2"/>
        </w:rPr>
        <w:t xml:space="preserve"> </w:t>
      </w:r>
    </w:p>
    <w:p w14:paraId="478E8023" w14:textId="77777777" w:rsidR="00B37288" w:rsidRDefault="00B37288" w:rsidP="00065EB3">
      <w:pPr>
        <w:widowControl w:val="0"/>
        <w:autoSpaceDE w:val="0"/>
        <w:autoSpaceDN w:val="0"/>
        <w:adjustRightInd w:val="0"/>
        <w:rPr>
          <w:b/>
          <w:bCs/>
          <w:spacing w:val="24"/>
          <w:kern w:val="2"/>
        </w:rPr>
      </w:pPr>
    </w:p>
    <w:p w14:paraId="329DC961" w14:textId="7ABC2CB3" w:rsidR="00065EB3" w:rsidRDefault="00DB1BC7" w:rsidP="00065EB3">
      <w:pPr>
        <w:widowControl w:val="0"/>
        <w:autoSpaceDE w:val="0"/>
        <w:autoSpaceDN w:val="0"/>
        <w:adjustRightInd w:val="0"/>
        <w:rPr>
          <w:b/>
          <w:bCs/>
          <w:spacing w:val="24"/>
          <w:kern w:val="2"/>
        </w:rPr>
      </w:pPr>
      <w:r>
        <w:rPr>
          <w:b/>
          <w:bCs/>
          <w:spacing w:val="24"/>
          <w:kern w:val="2"/>
        </w:rPr>
        <w:t>5.3</w:t>
      </w:r>
      <w:r w:rsidR="00065EB3">
        <w:rPr>
          <w:b/>
          <w:bCs/>
          <w:spacing w:val="24"/>
          <w:kern w:val="2"/>
        </w:rPr>
        <w:t xml:space="preserve">   Discussion</w:t>
      </w:r>
    </w:p>
    <w:p w14:paraId="1C769C69" w14:textId="77777777" w:rsidR="00065EB3" w:rsidRDefault="00065EB3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3D1E676E" w14:textId="14C931DB" w:rsidR="00984CE8" w:rsidRDefault="000E45D5" w:rsidP="00984CE8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lang w:eastAsia="zh-CN"/>
        </w:rPr>
      </w:pPr>
      <w:r>
        <w:rPr>
          <w:spacing w:val="5"/>
          <w:kern w:val="1"/>
        </w:rPr>
        <w:t>By</w:t>
      </w:r>
      <w:r w:rsidRPr="000E45D5">
        <w:rPr>
          <w:spacing w:val="5"/>
          <w:kern w:val="1"/>
        </w:rPr>
        <w:t xml:space="preserve"> project</w:t>
      </w:r>
      <w:r>
        <w:rPr>
          <w:spacing w:val="5"/>
          <w:kern w:val="1"/>
        </w:rPr>
        <w:t>ing</w:t>
      </w:r>
      <w:r w:rsidRPr="000E45D5">
        <w:rPr>
          <w:spacing w:val="5"/>
          <w:kern w:val="1"/>
        </w:rPr>
        <w:t xml:space="preserve"> the activations of the last layer in two-dimensional space using t-SNE</w:t>
      </w:r>
      <w:r>
        <w:rPr>
          <w:spacing w:val="5"/>
          <w:kern w:val="1"/>
        </w:rPr>
        <w:t xml:space="preserve">, </w:t>
      </w:r>
      <w:r w:rsidR="00DE3213">
        <w:rPr>
          <w:spacing w:val="5"/>
          <w:kern w:val="1"/>
        </w:rPr>
        <w:t>I</w:t>
      </w:r>
      <w:r w:rsidR="00DE3213" w:rsidRPr="00DE3213">
        <w:rPr>
          <w:spacing w:val="5"/>
          <w:kern w:val="1"/>
        </w:rPr>
        <w:t xml:space="preserve"> observe</w:t>
      </w:r>
      <w:r w:rsidR="00DE3213">
        <w:rPr>
          <w:spacing w:val="5"/>
          <w:kern w:val="1"/>
        </w:rPr>
        <w:t>d that</w:t>
      </w:r>
      <w:r w:rsidR="00DE3213" w:rsidRPr="00DE3213">
        <w:rPr>
          <w:spacing w:val="5"/>
          <w:kern w:val="1"/>
        </w:rPr>
        <w:t xml:space="preserve"> data points with the same class label clustered together</w:t>
      </w:r>
      <w:r w:rsidR="001163DC">
        <w:rPr>
          <w:spacing w:val="5"/>
          <w:kern w:val="1"/>
          <w:lang w:eastAsia="zh-CN"/>
        </w:rPr>
        <w:t xml:space="preserve">. Fig 25 and Fig 26 are </w:t>
      </w:r>
      <w:r w:rsidR="00F067A9">
        <w:rPr>
          <w:rFonts w:hint="eastAsia"/>
          <w:spacing w:val="5"/>
          <w:kern w:val="1"/>
          <w:lang w:eastAsia="zh-CN"/>
        </w:rPr>
        <w:t>grou</w:t>
      </w:r>
      <w:r w:rsidR="00F067A9">
        <w:rPr>
          <w:spacing w:val="5"/>
          <w:kern w:val="1"/>
          <w:lang w:eastAsia="zh-CN"/>
        </w:rPr>
        <w:t>n</w:t>
      </w:r>
      <w:r w:rsidR="00F067A9">
        <w:rPr>
          <w:rFonts w:hint="eastAsia"/>
          <w:spacing w:val="5"/>
          <w:kern w:val="1"/>
          <w:lang w:eastAsia="zh-CN"/>
        </w:rPr>
        <w:t>d</w:t>
      </w:r>
      <w:r w:rsidR="00F067A9">
        <w:rPr>
          <w:spacing w:val="5"/>
          <w:kern w:val="1"/>
          <w:lang w:eastAsia="zh-CN"/>
        </w:rPr>
        <w:t xml:space="preserve"> truth</w:t>
      </w:r>
      <w:r w:rsidR="007652F7">
        <w:rPr>
          <w:spacing w:val="5"/>
          <w:kern w:val="1"/>
          <w:lang w:eastAsia="zh-CN"/>
        </w:rPr>
        <w:t xml:space="preserve"> and DBN processed</w:t>
      </w:r>
      <w:r w:rsidR="00F067A9">
        <w:rPr>
          <w:spacing w:val="5"/>
          <w:kern w:val="1"/>
          <w:lang w:eastAsia="zh-CN"/>
        </w:rPr>
        <w:t xml:space="preserve"> </w:t>
      </w:r>
      <w:r w:rsidR="007652F7" w:rsidRPr="007652F7">
        <w:rPr>
          <w:spacing w:val="5"/>
          <w:kern w:val="1"/>
          <w:lang w:eastAsia="zh-CN"/>
        </w:rPr>
        <w:t>2-D visualization of digits cluster from different classes</w:t>
      </w:r>
      <w:r w:rsidR="00F067A9">
        <w:rPr>
          <w:spacing w:val="5"/>
          <w:kern w:val="1"/>
          <w:lang w:eastAsia="zh-CN"/>
        </w:rPr>
        <w:t>, respectively.</w:t>
      </w:r>
      <w:r w:rsidR="007652F7">
        <w:rPr>
          <w:spacing w:val="5"/>
          <w:kern w:val="1"/>
          <w:lang w:eastAsia="zh-CN"/>
        </w:rPr>
        <w:t xml:space="preserve"> Fig 25 shows that Fig</w:t>
      </w:r>
      <w:r w:rsidR="00984CE8">
        <w:rPr>
          <w:spacing w:val="5"/>
          <w:kern w:val="1"/>
          <w:lang w:eastAsia="zh-CN"/>
        </w:rPr>
        <w:t xml:space="preserve"> 26 indicates that there are </w:t>
      </w:r>
      <w:r w:rsidR="007652F7" w:rsidRPr="007652F7">
        <w:rPr>
          <w:spacing w:val="5"/>
          <w:kern w:val="1"/>
        </w:rPr>
        <w:t xml:space="preserve">only </w:t>
      </w:r>
      <w:r w:rsidR="00984CE8">
        <w:rPr>
          <w:spacing w:val="5"/>
          <w:kern w:val="1"/>
        </w:rPr>
        <w:t>small</w:t>
      </w:r>
      <w:r w:rsidR="007652F7" w:rsidRPr="007652F7">
        <w:rPr>
          <w:spacing w:val="5"/>
          <w:kern w:val="1"/>
        </w:rPr>
        <w:t xml:space="preserve"> mix</w:t>
      </w:r>
      <w:r w:rsidR="00984CE8">
        <w:rPr>
          <w:spacing w:val="5"/>
          <w:kern w:val="1"/>
        </w:rPr>
        <w:t>ture</w:t>
      </w:r>
      <w:r w:rsidR="00ED7898">
        <w:rPr>
          <w:spacing w:val="5"/>
          <w:kern w:val="1"/>
        </w:rPr>
        <w:t>s</w:t>
      </w:r>
      <w:r w:rsidR="00984CE8">
        <w:rPr>
          <w:spacing w:val="5"/>
          <w:kern w:val="1"/>
        </w:rPr>
        <w:t xml:space="preserve"> </w:t>
      </w:r>
      <w:r w:rsidR="007652F7" w:rsidRPr="007652F7">
        <w:rPr>
          <w:spacing w:val="5"/>
          <w:kern w:val="1"/>
        </w:rPr>
        <w:t>in each cluster</w:t>
      </w:r>
      <w:r w:rsidR="00984CE8">
        <w:rPr>
          <w:spacing w:val="5"/>
          <w:kern w:val="1"/>
        </w:rPr>
        <w:t>.</w:t>
      </w:r>
      <w:r w:rsidR="00984CE8">
        <w:rPr>
          <w:spacing w:val="5"/>
          <w:kern w:val="1"/>
          <w:lang w:eastAsia="zh-CN"/>
        </w:rPr>
        <w:t xml:space="preserve"> Overall, the accuracy is 97.69%. </w:t>
      </w:r>
      <w:r w:rsidR="00984CE8">
        <w:rPr>
          <w:spacing w:val="5"/>
          <w:kern w:val="1"/>
        </w:rPr>
        <w:t xml:space="preserve">Thus, the generative model--DBN classifier </w:t>
      </w:r>
      <w:r w:rsidR="00BA310E">
        <w:rPr>
          <w:spacing w:val="5"/>
          <w:kern w:val="1"/>
        </w:rPr>
        <w:t>performs well</w:t>
      </w:r>
      <w:r w:rsidR="00984CE8" w:rsidRPr="007652F7">
        <w:rPr>
          <w:spacing w:val="5"/>
          <w:kern w:val="1"/>
        </w:rPr>
        <w:t>.</w:t>
      </w:r>
    </w:p>
    <w:p w14:paraId="28F02E2B" w14:textId="77777777" w:rsidR="00077A00" w:rsidRDefault="00077A00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2C5D2C8F" w14:textId="77777777" w:rsidR="00065EB3" w:rsidRDefault="00065EB3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</w:p>
    <w:p w14:paraId="6CAA080B" w14:textId="20473AEF" w:rsidR="002D0824" w:rsidRPr="00077A00" w:rsidRDefault="00077A00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b/>
          <w:spacing w:val="5"/>
          <w:kern w:val="1"/>
          <w:sz w:val="24"/>
          <w:szCs w:val="24"/>
        </w:rPr>
      </w:pPr>
      <w:r>
        <w:rPr>
          <w:b/>
          <w:spacing w:val="5"/>
          <w:kern w:val="1"/>
          <w:sz w:val="24"/>
          <w:szCs w:val="24"/>
        </w:rPr>
        <w:t xml:space="preserve">6. </w:t>
      </w:r>
      <w:r w:rsidR="00065EB3" w:rsidRPr="00077A00">
        <w:rPr>
          <w:b/>
          <w:spacing w:val="5"/>
          <w:kern w:val="1"/>
          <w:sz w:val="24"/>
          <w:szCs w:val="24"/>
        </w:rPr>
        <w:t xml:space="preserve">Summary </w:t>
      </w:r>
    </w:p>
    <w:p w14:paraId="520389B4" w14:textId="76316705" w:rsidR="002D0824" w:rsidRDefault="00065EB3" w:rsidP="00065EB3">
      <w:pPr>
        <w:widowControl w:val="0"/>
        <w:tabs>
          <w:tab w:val="left" w:pos="514"/>
          <w:tab w:val="center" w:pos="3960"/>
        </w:tabs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  <w:r w:rsidRPr="00077A00">
        <w:rPr>
          <w:b/>
          <w:spacing w:val="5"/>
          <w:kern w:val="1"/>
        </w:rPr>
        <w:tab/>
      </w:r>
      <w:r w:rsidRPr="00077A00">
        <w:rPr>
          <w:b/>
          <w:spacing w:val="5"/>
          <w:kern w:val="1"/>
        </w:rPr>
        <w:tab/>
      </w:r>
      <w:r w:rsidR="00077A00" w:rsidRPr="00077A00">
        <w:rPr>
          <w:b/>
          <w:spacing w:val="5"/>
          <w:kern w:val="1"/>
        </w:rPr>
        <w:t>Table 2</w:t>
      </w:r>
      <w:r w:rsidR="00A667B5" w:rsidRPr="00077A00">
        <w:rPr>
          <w:b/>
          <w:spacing w:val="5"/>
          <w:kern w:val="1"/>
        </w:rPr>
        <w:t xml:space="preserve">: </w:t>
      </w:r>
      <w:r w:rsidR="00077A00">
        <w:rPr>
          <w:b/>
          <w:spacing w:val="5"/>
          <w:kern w:val="1"/>
        </w:rPr>
        <w:t>performance</w:t>
      </w:r>
      <w:r w:rsidR="00F84FE4" w:rsidRPr="00077A00">
        <w:rPr>
          <w:b/>
          <w:spacing w:val="5"/>
          <w:kern w:val="1"/>
        </w:rPr>
        <w:t xml:space="preserve"> of different model</w:t>
      </w:r>
    </w:p>
    <w:p w14:paraId="33BC94CB" w14:textId="77777777" w:rsidR="00077A00" w:rsidRDefault="00077A00" w:rsidP="00065EB3">
      <w:pPr>
        <w:widowControl w:val="0"/>
        <w:tabs>
          <w:tab w:val="left" w:pos="514"/>
          <w:tab w:val="center" w:pos="3960"/>
        </w:tabs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</w:p>
    <w:tbl>
      <w:tblPr>
        <w:tblStyle w:val="a5"/>
        <w:tblW w:w="9444" w:type="dxa"/>
        <w:tblLayout w:type="fixed"/>
        <w:tblLook w:val="04A0" w:firstRow="1" w:lastRow="0" w:firstColumn="1" w:lastColumn="0" w:noHBand="0" w:noVBand="1"/>
      </w:tblPr>
      <w:tblGrid>
        <w:gridCol w:w="2361"/>
        <w:gridCol w:w="2361"/>
        <w:gridCol w:w="2361"/>
        <w:gridCol w:w="2361"/>
      </w:tblGrid>
      <w:tr w:rsidR="006F4676" w14:paraId="1A1A7015" w14:textId="77777777" w:rsidTr="006F4676">
        <w:tc>
          <w:tcPr>
            <w:tcW w:w="2361" w:type="dxa"/>
          </w:tcPr>
          <w:p w14:paraId="2D6168B5" w14:textId="08E46ECC" w:rsidR="001A6073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b/>
                <w:spacing w:val="5"/>
                <w:kern w:val="1"/>
              </w:rPr>
            </w:pPr>
            <w:r>
              <w:rPr>
                <w:b/>
                <w:spacing w:val="5"/>
                <w:kern w:val="1"/>
              </w:rPr>
              <w:t>Train data</w:t>
            </w:r>
          </w:p>
        </w:tc>
        <w:tc>
          <w:tcPr>
            <w:tcW w:w="2361" w:type="dxa"/>
          </w:tcPr>
          <w:p w14:paraId="1834B0E5" w14:textId="4151AE6F" w:rsidR="001A6073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b/>
                <w:spacing w:val="5"/>
                <w:kern w:val="1"/>
              </w:rPr>
            </w:pPr>
            <w:r>
              <w:rPr>
                <w:b/>
                <w:spacing w:val="5"/>
                <w:kern w:val="1"/>
              </w:rPr>
              <w:t>Test data</w:t>
            </w:r>
          </w:p>
        </w:tc>
        <w:tc>
          <w:tcPr>
            <w:tcW w:w="2361" w:type="dxa"/>
          </w:tcPr>
          <w:p w14:paraId="70459E85" w14:textId="67BB518E" w:rsidR="001A6073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b/>
                <w:spacing w:val="5"/>
                <w:kern w:val="1"/>
              </w:rPr>
            </w:pPr>
            <w:r>
              <w:rPr>
                <w:b/>
                <w:spacing w:val="5"/>
                <w:kern w:val="1"/>
              </w:rPr>
              <w:t>Method</w:t>
            </w:r>
          </w:p>
        </w:tc>
        <w:tc>
          <w:tcPr>
            <w:tcW w:w="2361" w:type="dxa"/>
          </w:tcPr>
          <w:p w14:paraId="39DF4263" w14:textId="3A062A25" w:rsidR="001A6073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b/>
                <w:spacing w:val="5"/>
                <w:kern w:val="1"/>
              </w:rPr>
            </w:pPr>
            <w:r>
              <w:rPr>
                <w:b/>
                <w:spacing w:val="5"/>
                <w:kern w:val="1"/>
              </w:rPr>
              <w:t>Best Accuracy</w:t>
            </w:r>
          </w:p>
        </w:tc>
      </w:tr>
      <w:tr w:rsidR="006F4676" w14:paraId="557B04A1" w14:textId="77777777" w:rsidTr="006F4676">
        <w:tc>
          <w:tcPr>
            <w:tcW w:w="2361" w:type="dxa"/>
          </w:tcPr>
          <w:p w14:paraId="0A325DC8" w14:textId="4B72A6EC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60000</w:t>
            </w:r>
          </w:p>
        </w:tc>
        <w:tc>
          <w:tcPr>
            <w:tcW w:w="2361" w:type="dxa"/>
          </w:tcPr>
          <w:p w14:paraId="2F181F2A" w14:textId="2EDD78F4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10000</w:t>
            </w:r>
          </w:p>
        </w:tc>
        <w:tc>
          <w:tcPr>
            <w:tcW w:w="2361" w:type="dxa"/>
          </w:tcPr>
          <w:p w14:paraId="034A95EC" w14:textId="387301C8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 w:rsidRPr="00077A00">
              <w:rPr>
                <w:spacing w:val="5"/>
                <w:kern w:val="1"/>
              </w:rPr>
              <w:t>CNN-LENET</w:t>
            </w:r>
          </w:p>
        </w:tc>
        <w:tc>
          <w:tcPr>
            <w:tcW w:w="2361" w:type="dxa"/>
          </w:tcPr>
          <w:p w14:paraId="5F662C5D" w14:textId="505A77A7" w:rsidR="001A6073" w:rsidRPr="00077A00" w:rsidRDefault="008D3756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  <w:lang w:eastAsia="zh-CN"/>
              </w:rPr>
            </w:pPr>
            <w:r>
              <w:rPr>
                <w:rFonts w:hint="eastAsia"/>
                <w:spacing w:val="5"/>
                <w:kern w:val="1"/>
                <w:lang w:eastAsia="zh-CN"/>
              </w:rPr>
              <w:t>98.8</w:t>
            </w:r>
          </w:p>
        </w:tc>
      </w:tr>
      <w:tr w:rsidR="006F4676" w14:paraId="64C21E9F" w14:textId="77777777" w:rsidTr="006F4676">
        <w:tc>
          <w:tcPr>
            <w:tcW w:w="2361" w:type="dxa"/>
          </w:tcPr>
          <w:p w14:paraId="656AA733" w14:textId="4DE2E7E1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60000</w:t>
            </w:r>
          </w:p>
        </w:tc>
        <w:tc>
          <w:tcPr>
            <w:tcW w:w="2361" w:type="dxa"/>
          </w:tcPr>
          <w:p w14:paraId="2DAD6E6D" w14:textId="7AA88471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10000</w:t>
            </w:r>
          </w:p>
        </w:tc>
        <w:tc>
          <w:tcPr>
            <w:tcW w:w="2361" w:type="dxa"/>
          </w:tcPr>
          <w:p w14:paraId="6B6D79CA" w14:textId="4B704900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 w:rsidRPr="00077A00">
              <w:rPr>
                <w:spacing w:val="5"/>
                <w:kern w:val="1"/>
              </w:rPr>
              <w:t>CNN-ALEXNET</w:t>
            </w:r>
          </w:p>
        </w:tc>
        <w:tc>
          <w:tcPr>
            <w:tcW w:w="2361" w:type="dxa"/>
          </w:tcPr>
          <w:p w14:paraId="61E62A66" w14:textId="3B07770A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  <w:lang w:eastAsia="zh-CN"/>
              </w:rPr>
            </w:pPr>
            <w:r>
              <w:rPr>
                <w:spacing w:val="5"/>
                <w:kern w:val="1"/>
              </w:rPr>
              <w:t>99.1</w:t>
            </w:r>
          </w:p>
        </w:tc>
      </w:tr>
      <w:tr w:rsidR="006F4676" w14:paraId="725029BB" w14:textId="77777777" w:rsidTr="006F4676">
        <w:tc>
          <w:tcPr>
            <w:tcW w:w="2361" w:type="dxa"/>
          </w:tcPr>
          <w:p w14:paraId="749EDD6D" w14:textId="08C9D4A9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60000</w:t>
            </w:r>
          </w:p>
        </w:tc>
        <w:tc>
          <w:tcPr>
            <w:tcW w:w="2361" w:type="dxa"/>
          </w:tcPr>
          <w:p w14:paraId="4097C7F1" w14:textId="6E59E8D0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10000</w:t>
            </w:r>
          </w:p>
        </w:tc>
        <w:tc>
          <w:tcPr>
            <w:tcW w:w="2361" w:type="dxa"/>
          </w:tcPr>
          <w:p w14:paraId="4EB1EC11" w14:textId="717214E0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 w:rsidRPr="00077A00">
              <w:rPr>
                <w:spacing w:val="5"/>
                <w:kern w:val="1"/>
              </w:rPr>
              <w:t>DBN</w:t>
            </w:r>
          </w:p>
        </w:tc>
        <w:tc>
          <w:tcPr>
            <w:tcW w:w="2361" w:type="dxa"/>
          </w:tcPr>
          <w:p w14:paraId="1ABA25FD" w14:textId="31017410" w:rsidR="001A6073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97.7</w:t>
            </w:r>
          </w:p>
        </w:tc>
      </w:tr>
      <w:tr w:rsidR="006F4676" w14:paraId="3BEDC7E8" w14:textId="77777777" w:rsidTr="006F4676">
        <w:tc>
          <w:tcPr>
            <w:tcW w:w="2361" w:type="dxa"/>
          </w:tcPr>
          <w:p w14:paraId="0D83C292" w14:textId="0152CDDE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10000</w:t>
            </w:r>
          </w:p>
        </w:tc>
        <w:tc>
          <w:tcPr>
            <w:tcW w:w="2361" w:type="dxa"/>
          </w:tcPr>
          <w:p w14:paraId="7D1919D8" w14:textId="541A13D8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2000</w:t>
            </w:r>
          </w:p>
        </w:tc>
        <w:tc>
          <w:tcPr>
            <w:tcW w:w="2361" w:type="dxa"/>
          </w:tcPr>
          <w:p w14:paraId="061DB519" w14:textId="19DE380D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 w:rsidRPr="00077A00">
              <w:rPr>
                <w:spacing w:val="5"/>
                <w:kern w:val="1"/>
              </w:rPr>
              <w:t>K-NN</w:t>
            </w:r>
          </w:p>
        </w:tc>
        <w:tc>
          <w:tcPr>
            <w:tcW w:w="2361" w:type="dxa"/>
          </w:tcPr>
          <w:p w14:paraId="3CB932CF" w14:textId="115FA95B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92.3</w:t>
            </w:r>
          </w:p>
        </w:tc>
      </w:tr>
      <w:tr w:rsidR="006F4676" w14:paraId="5115F669" w14:textId="77777777" w:rsidTr="006F4676">
        <w:tc>
          <w:tcPr>
            <w:tcW w:w="2361" w:type="dxa"/>
          </w:tcPr>
          <w:p w14:paraId="37A962E5" w14:textId="36715B74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10000</w:t>
            </w:r>
          </w:p>
        </w:tc>
        <w:tc>
          <w:tcPr>
            <w:tcW w:w="2361" w:type="dxa"/>
          </w:tcPr>
          <w:p w14:paraId="1CAB6BA6" w14:textId="0C9EE31A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2000</w:t>
            </w:r>
          </w:p>
        </w:tc>
        <w:tc>
          <w:tcPr>
            <w:tcW w:w="2361" w:type="dxa"/>
          </w:tcPr>
          <w:p w14:paraId="2C1ADF62" w14:textId="47016C7A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 w:rsidRPr="00077A00">
              <w:rPr>
                <w:spacing w:val="5"/>
                <w:kern w:val="1"/>
              </w:rPr>
              <w:t>SVM</w:t>
            </w:r>
          </w:p>
        </w:tc>
        <w:tc>
          <w:tcPr>
            <w:tcW w:w="2361" w:type="dxa"/>
          </w:tcPr>
          <w:p w14:paraId="1DF883C0" w14:textId="26371360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95.5</w:t>
            </w:r>
          </w:p>
        </w:tc>
      </w:tr>
      <w:tr w:rsidR="006F4676" w14:paraId="0B5280F8" w14:textId="77777777" w:rsidTr="006F4676">
        <w:tc>
          <w:tcPr>
            <w:tcW w:w="2361" w:type="dxa"/>
          </w:tcPr>
          <w:p w14:paraId="5AE1F5F7" w14:textId="2F8FC7F9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10000</w:t>
            </w:r>
          </w:p>
        </w:tc>
        <w:tc>
          <w:tcPr>
            <w:tcW w:w="2361" w:type="dxa"/>
          </w:tcPr>
          <w:p w14:paraId="73FF3462" w14:textId="76D7E136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>
              <w:rPr>
                <w:spacing w:val="5"/>
                <w:kern w:val="1"/>
              </w:rPr>
              <w:t>2000</w:t>
            </w:r>
          </w:p>
        </w:tc>
        <w:tc>
          <w:tcPr>
            <w:tcW w:w="2361" w:type="dxa"/>
          </w:tcPr>
          <w:p w14:paraId="529B0298" w14:textId="774D8549" w:rsidR="001A6073" w:rsidRPr="00077A00" w:rsidRDefault="001A6073" w:rsidP="00077A00">
            <w:pPr>
              <w:widowControl w:val="0"/>
              <w:tabs>
                <w:tab w:val="left" w:pos="514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</w:rPr>
            </w:pPr>
            <w:r w:rsidRPr="00077A00">
              <w:rPr>
                <w:spacing w:val="5"/>
                <w:kern w:val="1"/>
              </w:rPr>
              <w:t>SPM</w:t>
            </w:r>
          </w:p>
        </w:tc>
        <w:tc>
          <w:tcPr>
            <w:tcW w:w="2361" w:type="dxa"/>
          </w:tcPr>
          <w:p w14:paraId="1FBF6301" w14:textId="1488E121" w:rsidR="001A6073" w:rsidRPr="00077A00" w:rsidRDefault="00605376" w:rsidP="00605376">
            <w:pPr>
              <w:widowControl w:val="0"/>
              <w:tabs>
                <w:tab w:val="left" w:pos="514"/>
                <w:tab w:val="left" w:pos="743"/>
                <w:tab w:val="center" w:pos="3960"/>
              </w:tabs>
              <w:autoSpaceDE w:val="0"/>
              <w:autoSpaceDN w:val="0"/>
              <w:adjustRightInd w:val="0"/>
              <w:spacing w:before="120" w:line="226" w:lineRule="auto"/>
              <w:jc w:val="center"/>
              <w:rPr>
                <w:spacing w:val="5"/>
                <w:kern w:val="1"/>
                <w:lang w:eastAsia="zh-CN"/>
              </w:rPr>
            </w:pPr>
            <w:r>
              <w:rPr>
                <w:rFonts w:hint="eastAsia"/>
                <w:spacing w:val="5"/>
                <w:kern w:val="1"/>
                <w:lang w:eastAsia="zh-CN"/>
              </w:rPr>
              <w:t>78.3</w:t>
            </w:r>
          </w:p>
        </w:tc>
      </w:tr>
    </w:tbl>
    <w:p w14:paraId="5A66680F" w14:textId="50DA82E2" w:rsidR="00077A00" w:rsidRPr="00077A00" w:rsidRDefault="00077A00" w:rsidP="00065EB3">
      <w:pPr>
        <w:widowControl w:val="0"/>
        <w:tabs>
          <w:tab w:val="left" w:pos="514"/>
          <w:tab w:val="center" w:pos="3960"/>
        </w:tabs>
        <w:autoSpaceDE w:val="0"/>
        <w:autoSpaceDN w:val="0"/>
        <w:adjustRightInd w:val="0"/>
        <w:spacing w:before="120" w:line="226" w:lineRule="auto"/>
        <w:rPr>
          <w:b/>
          <w:spacing w:val="5"/>
          <w:kern w:val="1"/>
        </w:rPr>
      </w:pPr>
    </w:p>
    <w:p w14:paraId="6CC69408" w14:textId="2D757D0B" w:rsidR="00F46E00" w:rsidRDefault="000E45D5" w:rsidP="001A6073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  <w:lang w:eastAsia="zh-CN"/>
        </w:rPr>
      </w:pPr>
      <w:r>
        <w:rPr>
          <w:spacing w:val="5"/>
          <w:kern w:val="1"/>
        </w:rPr>
        <w:t>For large dataset, CNN-</w:t>
      </w:r>
      <w:proofErr w:type="spellStart"/>
      <w:r>
        <w:rPr>
          <w:spacing w:val="5"/>
          <w:kern w:val="1"/>
        </w:rPr>
        <w:t>Al</w:t>
      </w:r>
      <w:r w:rsidR="00D3084E">
        <w:rPr>
          <w:spacing w:val="5"/>
          <w:kern w:val="1"/>
        </w:rPr>
        <w:t>exNet</w:t>
      </w:r>
      <w:proofErr w:type="spellEnd"/>
      <w:r w:rsidR="00D3084E">
        <w:rPr>
          <w:spacing w:val="5"/>
          <w:kern w:val="1"/>
        </w:rPr>
        <w:t xml:space="preserve"> has the best performance</w:t>
      </w:r>
      <w:r w:rsidR="00D3084E">
        <w:rPr>
          <w:rFonts w:hint="eastAsia"/>
          <w:spacing w:val="5"/>
          <w:kern w:val="1"/>
          <w:lang w:eastAsia="zh-CN"/>
        </w:rPr>
        <w:t>.</w:t>
      </w:r>
    </w:p>
    <w:p w14:paraId="3EBE1091" w14:textId="77777777" w:rsidR="007652F7" w:rsidRDefault="007652F7" w:rsidP="001A6073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  <w:lang w:eastAsia="zh-CN"/>
        </w:rPr>
      </w:pPr>
    </w:p>
    <w:p w14:paraId="5AE33BD5" w14:textId="2594AD94" w:rsidR="00D3084E" w:rsidRPr="00261B85" w:rsidRDefault="00D3084E" w:rsidP="001A6073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  <w:lang w:eastAsia="zh-CN"/>
        </w:rPr>
      </w:pPr>
      <w:r>
        <w:rPr>
          <w:spacing w:val="5"/>
          <w:kern w:val="1"/>
          <w:lang w:eastAsia="zh-CN"/>
        </w:rPr>
        <w:t>F</w:t>
      </w:r>
      <w:r>
        <w:rPr>
          <w:rFonts w:hint="eastAsia"/>
          <w:spacing w:val="5"/>
          <w:kern w:val="1"/>
          <w:lang w:eastAsia="zh-CN"/>
        </w:rPr>
        <w:t xml:space="preserve">or </w:t>
      </w:r>
      <w:r>
        <w:rPr>
          <w:spacing w:val="5"/>
          <w:kern w:val="1"/>
          <w:lang w:eastAsia="zh-CN"/>
        </w:rPr>
        <w:t>small</w:t>
      </w:r>
      <w:r>
        <w:rPr>
          <w:rFonts w:hint="eastAsia"/>
          <w:spacing w:val="5"/>
          <w:kern w:val="1"/>
          <w:lang w:eastAsia="zh-CN"/>
        </w:rPr>
        <w:t xml:space="preserve"> </w:t>
      </w:r>
      <w:r>
        <w:rPr>
          <w:spacing w:val="5"/>
          <w:kern w:val="1"/>
          <w:lang w:eastAsia="zh-CN"/>
        </w:rPr>
        <w:t>dataset</w:t>
      </w:r>
      <w:r>
        <w:rPr>
          <w:rFonts w:hint="eastAsia"/>
          <w:spacing w:val="5"/>
          <w:kern w:val="1"/>
          <w:lang w:eastAsia="zh-CN"/>
        </w:rPr>
        <w:t xml:space="preserve">, </w:t>
      </w:r>
      <w:r>
        <w:rPr>
          <w:spacing w:val="5"/>
          <w:kern w:val="1"/>
          <w:lang w:eastAsia="zh-CN"/>
        </w:rPr>
        <w:t>SVM has the best performance.</w:t>
      </w:r>
    </w:p>
    <w:p w14:paraId="220A2569" w14:textId="77777777" w:rsidR="00065EB3" w:rsidRDefault="00065EB3" w:rsidP="000D20B2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7AAF4688" w14:textId="77777777" w:rsidR="00862565" w:rsidRPr="00261B85" w:rsidRDefault="00862565" w:rsidP="000D20B2">
      <w:pPr>
        <w:widowControl w:val="0"/>
        <w:autoSpaceDE w:val="0"/>
        <w:autoSpaceDN w:val="0"/>
        <w:adjustRightInd w:val="0"/>
        <w:spacing w:before="120" w:line="226" w:lineRule="auto"/>
        <w:rPr>
          <w:spacing w:val="5"/>
          <w:kern w:val="1"/>
        </w:rPr>
      </w:pPr>
    </w:p>
    <w:p w14:paraId="75554C72" w14:textId="77777777" w:rsidR="002D0824" w:rsidRPr="000D20B2" w:rsidRDefault="002D0824">
      <w:pPr>
        <w:widowControl w:val="0"/>
        <w:autoSpaceDE w:val="0"/>
        <w:autoSpaceDN w:val="0"/>
        <w:adjustRightInd w:val="0"/>
        <w:spacing w:before="240" w:after="40" w:line="226" w:lineRule="auto"/>
        <w:rPr>
          <w:b/>
          <w:bCs/>
          <w:spacing w:val="24"/>
          <w:kern w:val="1"/>
          <w:sz w:val="24"/>
          <w:szCs w:val="24"/>
        </w:rPr>
      </w:pPr>
      <w:r w:rsidRPr="000D20B2">
        <w:rPr>
          <w:b/>
          <w:bCs/>
          <w:spacing w:val="24"/>
          <w:kern w:val="1"/>
          <w:sz w:val="24"/>
          <w:szCs w:val="24"/>
        </w:rPr>
        <w:lastRenderedPageBreak/>
        <w:t>References</w:t>
      </w:r>
    </w:p>
    <w:p w14:paraId="244FED5E" w14:textId="77777777" w:rsidR="00F067A9" w:rsidRDefault="00F067A9" w:rsidP="00F067A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lang w:eastAsia="zh-CN"/>
        </w:rPr>
      </w:pPr>
    </w:p>
    <w:p w14:paraId="763949A0" w14:textId="470EDEE7" w:rsidR="00F067A9" w:rsidRPr="00F067A9" w:rsidRDefault="00F067A9" w:rsidP="00F067A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 w:rsidRPr="00F067A9">
        <w:rPr>
          <w:spacing w:val="5"/>
          <w:kern w:val="1"/>
        </w:rPr>
        <w:t xml:space="preserve">[1] The MNIST Database of handwritten digits. </w:t>
      </w:r>
      <w:proofErr w:type="gramStart"/>
      <w:r w:rsidRPr="00F067A9">
        <w:rPr>
          <w:spacing w:val="5"/>
          <w:kern w:val="1"/>
        </w:rPr>
        <w:t>[Online].</w:t>
      </w:r>
      <w:proofErr w:type="gramEnd"/>
      <w:r w:rsidRPr="00F067A9">
        <w:rPr>
          <w:spacing w:val="5"/>
          <w:kern w:val="1"/>
        </w:rPr>
        <w:t xml:space="preserve"> Available: http://yann.lecun.com/exdb/mnist/</w:t>
      </w:r>
    </w:p>
    <w:p w14:paraId="3E13A288" w14:textId="77777777" w:rsidR="001A26E6" w:rsidRDefault="001A26E6" w:rsidP="00F067A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lang w:eastAsia="zh-CN"/>
        </w:rPr>
      </w:pPr>
    </w:p>
    <w:p w14:paraId="0ECA7EE2" w14:textId="77777777" w:rsidR="00F067A9" w:rsidRPr="00F067A9" w:rsidRDefault="00F067A9" w:rsidP="00F067A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 w:rsidRPr="00F067A9">
        <w:rPr>
          <w:spacing w:val="5"/>
          <w:kern w:val="1"/>
        </w:rPr>
        <w:t>[2] K-Nearest Neighbor http://scikit-learn.org/stable/modules/neighbors.html</w:t>
      </w:r>
    </w:p>
    <w:p w14:paraId="00600D8C" w14:textId="77777777" w:rsidR="001A26E6" w:rsidRDefault="001A26E6" w:rsidP="00F067A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lang w:eastAsia="zh-CN"/>
        </w:rPr>
      </w:pPr>
    </w:p>
    <w:p w14:paraId="097262F8" w14:textId="7AC75A8C" w:rsidR="00F067A9" w:rsidRPr="00F067A9" w:rsidRDefault="00F067A9" w:rsidP="00F067A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 w:rsidRPr="00F067A9">
        <w:rPr>
          <w:spacing w:val="5"/>
          <w:kern w:val="1"/>
        </w:rPr>
        <w:t>[3] Support Vector Machine</w:t>
      </w:r>
      <w:r>
        <w:rPr>
          <w:rFonts w:hint="eastAsia"/>
          <w:spacing w:val="5"/>
          <w:kern w:val="1"/>
          <w:lang w:eastAsia="zh-CN"/>
        </w:rPr>
        <w:t xml:space="preserve"> S</w:t>
      </w:r>
      <w:r w:rsidRPr="00F067A9">
        <w:rPr>
          <w:spacing w:val="5"/>
          <w:kern w:val="1"/>
        </w:rPr>
        <w:t>VM</w:t>
      </w:r>
      <w:r>
        <w:rPr>
          <w:rFonts w:hint="eastAsia"/>
          <w:spacing w:val="5"/>
          <w:kern w:val="1"/>
          <w:lang w:eastAsia="zh-CN"/>
        </w:rPr>
        <w:t>:</w:t>
      </w:r>
      <w:r w:rsidRPr="00F067A9">
        <w:rPr>
          <w:spacing w:val="5"/>
          <w:kern w:val="1"/>
        </w:rPr>
        <w:t xml:space="preserve"> http://scikit-learn.org/stable/modules/svm.html</w:t>
      </w:r>
    </w:p>
    <w:p w14:paraId="40AEABCC" w14:textId="77777777" w:rsidR="001A26E6" w:rsidRDefault="001A26E6" w:rsidP="00F067A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lang w:eastAsia="zh-CN"/>
        </w:rPr>
      </w:pPr>
    </w:p>
    <w:p w14:paraId="044B86C9" w14:textId="64762220" w:rsidR="00F067A9" w:rsidRPr="00F067A9" w:rsidRDefault="00F067A9" w:rsidP="00F067A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 w:rsidRPr="00F067A9">
        <w:rPr>
          <w:spacing w:val="5"/>
          <w:kern w:val="1"/>
        </w:rPr>
        <w:t>[4] Spatial Pyramid Matching</w:t>
      </w:r>
      <w:r>
        <w:rPr>
          <w:rFonts w:hint="eastAsia"/>
          <w:spacing w:val="5"/>
          <w:kern w:val="1"/>
          <w:lang w:eastAsia="zh-CN"/>
        </w:rPr>
        <w:t>:</w:t>
      </w:r>
      <w:r w:rsidRPr="00F067A9">
        <w:rPr>
          <w:spacing w:val="5"/>
          <w:kern w:val="1"/>
        </w:rPr>
        <w:t xml:space="preserve"> https://github.com/CyrusChiu/Image-recognition</w:t>
      </w:r>
    </w:p>
    <w:p w14:paraId="2F54C541" w14:textId="77777777" w:rsidR="001A26E6" w:rsidRDefault="001A26E6" w:rsidP="00F067A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  <w:lang w:eastAsia="zh-CN"/>
        </w:rPr>
      </w:pPr>
    </w:p>
    <w:p w14:paraId="07240639" w14:textId="24CBDF42" w:rsidR="001C46AC" w:rsidRPr="00223C3A" w:rsidRDefault="00F067A9">
      <w:pPr>
        <w:widowControl w:val="0"/>
        <w:autoSpaceDE w:val="0"/>
        <w:autoSpaceDN w:val="0"/>
        <w:adjustRightInd w:val="0"/>
        <w:spacing w:before="120" w:line="226" w:lineRule="auto"/>
        <w:jc w:val="both"/>
        <w:rPr>
          <w:spacing w:val="5"/>
          <w:kern w:val="1"/>
        </w:rPr>
      </w:pPr>
      <w:r w:rsidRPr="00F067A9">
        <w:rPr>
          <w:spacing w:val="5"/>
          <w:kern w:val="1"/>
        </w:rPr>
        <w:t>[5] Deep Brief Networks</w:t>
      </w:r>
      <w:r>
        <w:rPr>
          <w:rFonts w:hint="eastAsia"/>
          <w:spacing w:val="5"/>
          <w:kern w:val="1"/>
          <w:lang w:eastAsia="zh-CN"/>
        </w:rPr>
        <w:t>:</w:t>
      </w:r>
      <w:r w:rsidRPr="00F067A9">
        <w:rPr>
          <w:spacing w:val="5"/>
          <w:kern w:val="1"/>
        </w:rPr>
        <w:t xml:space="preserve"> https://github.com/fuzimaoxinan/Tensorflow_deep-belief-network</w:t>
      </w:r>
    </w:p>
    <w:sectPr w:rsidR="001C46AC" w:rsidRPr="00223C3A" w:rsidSect="000D68C1">
      <w:pgSz w:w="12240" w:h="15840"/>
      <w:pgMar w:top="1440" w:right="1800" w:bottom="1440" w:left="2160" w:header="720" w:footer="720" w:gutter="0"/>
      <w:lnNumType w:countBy="1" w:restart="continuous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00000066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000000CA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  <w:rPr>
        <w:rFonts w:cs="Times New Roman"/>
      </w:rPr>
    </w:lvl>
    <w:lvl w:ilvl="3" w:tplc="FFFFFFFF">
      <w:numFmt w:val="decimal"/>
      <w:lvlText w:val=""/>
      <w:lvlJc w:val="left"/>
      <w:rPr>
        <w:rFonts w:cs="Times New Roman"/>
      </w:rPr>
    </w:lvl>
    <w:lvl w:ilvl="4" w:tplc="FFFFFFFF">
      <w:numFmt w:val="decimal"/>
      <w:lvlText w:val=""/>
      <w:lvlJc w:val="left"/>
      <w:rPr>
        <w:rFonts w:cs="Times New Roman"/>
      </w:rPr>
    </w:lvl>
    <w:lvl w:ilvl="5" w:tplc="FFFFFFFF">
      <w:numFmt w:val="decimal"/>
      <w:lvlText w:val=""/>
      <w:lvlJc w:val="left"/>
      <w:rPr>
        <w:rFonts w:cs="Times New Roman"/>
      </w:rPr>
    </w:lvl>
    <w:lvl w:ilvl="6" w:tplc="FFFFFFFF">
      <w:numFmt w:val="decimal"/>
      <w:lvlText w:val=""/>
      <w:lvlJc w:val="left"/>
      <w:rPr>
        <w:rFonts w:cs="Times New Roman"/>
      </w:rPr>
    </w:lvl>
    <w:lvl w:ilvl="7" w:tplc="FFFFFFFF">
      <w:numFmt w:val="decimal"/>
      <w:lvlText w:val=""/>
      <w:lvlJc w:val="left"/>
      <w:rPr>
        <w:rFonts w:cs="Times New Roman"/>
      </w:rPr>
    </w:lvl>
    <w:lvl w:ilvl="8" w:tplc="FFFFFFFF">
      <w:numFmt w:val="decimal"/>
      <w:lvlText w:val=""/>
      <w:lvlJc w:val="left"/>
      <w:rPr>
        <w:rFonts w:cs="Times New Roman"/>
      </w:rPr>
    </w:lvl>
  </w:abstractNum>
  <w:abstractNum w:abstractNumId="3">
    <w:nsid w:val="06CE3BDE"/>
    <w:multiLevelType w:val="multilevel"/>
    <w:tmpl w:val="9BF0E42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09AF3AC8"/>
    <w:multiLevelType w:val="hybridMultilevel"/>
    <w:tmpl w:val="9C5055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EF417D"/>
    <w:multiLevelType w:val="hybridMultilevel"/>
    <w:tmpl w:val="22241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F130A7D"/>
    <w:multiLevelType w:val="multilevel"/>
    <w:tmpl w:val="FB184A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8290592"/>
    <w:multiLevelType w:val="hybridMultilevel"/>
    <w:tmpl w:val="B2B086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2431E69"/>
    <w:multiLevelType w:val="multilevel"/>
    <w:tmpl w:val="9BF0E42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2D456478"/>
    <w:multiLevelType w:val="multilevel"/>
    <w:tmpl w:val="9BF0E42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335505F0"/>
    <w:multiLevelType w:val="hybridMultilevel"/>
    <w:tmpl w:val="6B8EA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D8DB40">
      <w:numFmt w:val="bullet"/>
      <w:lvlText w:val=""/>
      <w:lvlJc w:val="left"/>
      <w:pPr>
        <w:ind w:left="2160" w:hanging="360"/>
      </w:pPr>
      <w:rPr>
        <w:rFonts w:ascii="Symbol" w:eastAsia="Times New Roman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D252CCD"/>
    <w:multiLevelType w:val="multilevel"/>
    <w:tmpl w:val="058416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603E0282"/>
    <w:multiLevelType w:val="hybridMultilevel"/>
    <w:tmpl w:val="AEC8B0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1891B7F"/>
    <w:multiLevelType w:val="hybridMultilevel"/>
    <w:tmpl w:val="D474EF28"/>
    <w:lvl w:ilvl="0" w:tplc="27600BDA">
      <w:numFmt w:val="bullet"/>
      <w:lvlText w:val=""/>
      <w:lvlJc w:val="left"/>
      <w:pPr>
        <w:ind w:left="720" w:hanging="360"/>
      </w:pPr>
      <w:rPr>
        <w:rFonts w:ascii="Symbol" w:eastAsia="Times New Roman" w:hAnsi="Symbol" w:hint="default"/>
      </w:rPr>
    </w:lvl>
    <w:lvl w:ilvl="1" w:tplc="50B49452">
      <w:numFmt w:val="bullet"/>
      <w:lvlText w:val=""/>
      <w:lvlJc w:val="left"/>
      <w:pPr>
        <w:ind w:left="1440" w:hanging="360"/>
      </w:pPr>
      <w:rPr>
        <w:rFonts w:ascii="Symbol" w:eastAsia="Times New Roman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B001E3A"/>
    <w:multiLevelType w:val="hybridMultilevel"/>
    <w:tmpl w:val="B8BC9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2854F8"/>
    <w:multiLevelType w:val="hybridMultilevel"/>
    <w:tmpl w:val="DAA46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A123A4"/>
    <w:multiLevelType w:val="multilevel"/>
    <w:tmpl w:val="9BF0E42E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7BBF2354"/>
    <w:multiLevelType w:val="hybridMultilevel"/>
    <w:tmpl w:val="26584C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13"/>
  </w:num>
  <w:num w:numId="6">
    <w:abstractNumId w:val="15"/>
  </w:num>
  <w:num w:numId="7">
    <w:abstractNumId w:val="10"/>
  </w:num>
  <w:num w:numId="8">
    <w:abstractNumId w:val="5"/>
  </w:num>
  <w:num w:numId="9">
    <w:abstractNumId w:val="14"/>
  </w:num>
  <w:num w:numId="10">
    <w:abstractNumId w:val="17"/>
  </w:num>
  <w:num w:numId="11">
    <w:abstractNumId w:val="7"/>
  </w:num>
  <w:num w:numId="12">
    <w:abstractNumId w:val="12"/>
  </w:num>
  <w:num w:numId="13">
    <w:abstractNumId w:val="8"/>
  </w:num>
  <w:num w:numId="14">
    <w:abstractNumId w:val="16"/>
  </w:num>
  <w:num w:numId="15">
    <w:abstractNumId w:val="3"/>
  </w:num>
  <w:num w:numId="16">
    <w:abstractNumId w:val="9"/>
  </w:num>
  <w:num w:numId="17">
    <w:abstractNumId w:val="6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011E"/>
    <w:rsid w:val="000103A0"/>
    <w:rsid w:val="000228BD"/>
    <w:rsid w:val="000446EB"/>
    <w:rsid w:val="00065EB3"/>
    <w:rsid w:val="00077A00"/>
    <w:rsid w:val="00080E8D"/>
    <w:rsid w:val="000D20B2"/>
    <w:rsid w:val="000D2531"/>
    <w:rsid w:val="000D4C33"/>
    <w:rsid w:val="000D68C1"/>
    <w:rsid w:val="000D7047"/>
    <w:rsid w:val="000E45D5"/>
    <w:rsid w:val="001062B1"/>
    <w:rsid w:val="00116348"/>
    <w:rsid w:val="001163DC"/>
    <w:rsid w:val="0012011E"/>
    <w:rsid w:val="0012328F"/>
    <w:rsid w:val="00161A94"/>
    <w:rsid w:val="0017022B"/>
    <w:rsid w:val="00172E2A"/>
    <w:rsid w:val="00173313"/>
    <w:rsid w:val="00184153"/>
    <w:rsid w:val="001A26E6"/>
    <w:rsid w:val="001A6073"/>
    <w:rsid w:val="001B2CAD"/>
    <w:rsid w:val="001C46AC"/>
    <w:rsid w:val="001D40FB"/>
    <w:rsid w:val="001D668B"/>
    <w:rsid w:val="001E2D18"/>
    <w:rsid w:val="001F6CF9"/>
    <w:rsid w:val="001F6D28"/>
    <w:rsid w:val="0021731F"/>
    <w:rsid w:val="00223C3A"/>
    <w:rsid w:val="00230630"/>
    <w:rsid w:val="002309F7"/>
    <w:rsid w:val="00233414"/>
    <w:rsid w:val="00261B85"/>
    <w:rsid w:val="002850D8"/>
    <w:rsid w:val="00297C97"/>
    <w:rsid w:val="002C337F"/>
    <w:rsid w:val="002C429E"/>
    <w:rsid w:val="002C78C8"/>
    <w:rsid w:val="002D0824"/>
    <w:rsid w:val="002F5244"/>
    <w:rsid w:val="00303F32"/>
    <w:rsid w:val="00314F75"/>
    <w:rsid w:val="003244E1"/>
    <w:rsid w:val="00343872"/>
    <w:rsid w:val="003529C9"/>
    <w:rsid w:val="00360264"/>
    <w:rsid w:val="00360C74"/>
    <w:rsid w:val="00364877"/>
    <w:rsid w:val="003906A3"/>
    <w:rsid w:val="003921D1"/>
    <w:rsid w:val="00392E87"/>
    <w:rsid w:val="00394E0F"/>
    <w:rsid w:val="00397DD0"/>
    <w:rsid w:val="003B1482"/>
    <w:rsid w:val="003C66AB"/>
    <w:rsid w:val="003D013C"/>
    <w:rsid w:val="003F25D2"/>
    <w:rsid w:val="00404AF8"/>
    <w:rsid w:val="004121BD"/>
    <w:rsid w:val="004430DA"/>
    <w:rsid w:val="00443DB9"/>
    <w:rsid w:val="00455B21"/>
    <w:rsid w:val="004606BD"/>
    <w:rsid w:val="00483A85"/>
    <w:rsid w:val="00490C8C"/>
    <w:rsid w:val="00496C24"/>
    <w:rsid w:val="00497479"/>
    <w:rsid w:val="004A7C5A"/>
    <w:rsid w:val="004C51F5"/>
    <w:rsid w:val="004C7C29"/>
    <w:rsid w:val="004E45D7"/>
    <w:rsid w:val="004F0B91"/>
    <w:rsid w:val="0050373C"/>
    <w:rsid w:val="00504E15"/>
    <w:rsid w:val="00576BFA"/>
    <w:rsid w:val="00590BBD"/>
    <w:rsid w:val="00591738"/>
    <w:rsid w:val="00595AF6"/>
    <w:rsid w:val="005D34F3"/>
    <w:rsid w:val="00605376"/>
    <w:rsid w:val="00623ED6"/>
    <w:rsid w:val="00664D23"/>
    <w:rsid w:val="00666E5A"/>
    <w:rsid w:val="00670084"/>
    <w:rsid w:val="006729C6"/>
    <w:rsid w:val="006A5B46"/>
    <w:rsid w:val="006B0820"/>
    <w:rsid w:val="006B51FA"/>
    <w:rsid w:val="006B5D98"/>
    <w:rsid w:val="006C0C9C"/>
    <w:rsid w:val="006F4676"/>
    <w:rsid w:val="006F5999"/>
    <w:rsid w:val="00704457"/>
    <w:rsid w:val="00705C6B"/>
    <w:rsid w:val="007064FE"/>
    <w:rsid w:val="00707F77"/>
    <w:rsid w:val="00741808"/>
    <w:rsid w:val="00750444"/>
    <w:rsid w:val="007571D8"/>
    <w:rsid w:val="007652F7"/>
    <w:rsid w:val="00772084"/>
    <w:rsid w:val="007B480E"/>
    <w:rsid w:val="007D1822"/>
    <w:rsid w:val="007F66FC"/>
    <w:rsid w:val="007F6C26"/>
    <w:rsid w:val="007F7ECE"/>
    <w:rsid w:val="00800BA9"/>
    <w:rsid w:val="00806E4C"/>
    <w:rsid w:val="00816CB3"/>
    <w:rsid w:val="008304B0"/>
    <w:rsid w:val="00833467"/>
    <w:rsid w:val="00833A1C"/>
    <w:rsid w:val="00834995"/>
    <w:rsid w:val="0084321D"/>
    <w:rsid w:val="00853BF0"/>
    <w:rsid w:val="00854977"/>
    <w:rsid w:val="00862565"/>
    <w:rsid w:val="00876147"/>
    <w:rsid w:val="00881197"/>
    <w:rsid w:val="00893578"/>
    <w:rsid w:val="0089662C"/>
    <w:rsid w:val="008A771E"/>
    <w:rsid w:val="008B2BAE"/>
    <w:rsid w:val="008C2DE4"/>
    <w:rsid w:val="008C6A6F"/>
    <w:rsid w:val="008D3756"/>
    <w:rsid w:val="008D3FD5"/>
    <w:rsid w:val="00915144"/>
    <w:rsid w:val="00920ABA"/>
    <w:rsid w:val="00954262"/>
    <w:rsid w:val="009730ED"/>
    <w:rsid w:val="00984CC9"/>
    <w:rsid w:val="00984CE8"/>
    <w:rsid w:val="009A0B17"/>
    <w:rsid w:val="009A313D"/>
    <w:rsid w:val="009A6637"/>
    <w:rsid w:val="009E4372"/>
    <w:rsid w:val="009E75D2"/>
    <w:rsid w:val="009F1C79"/>
    <w:rsid w:val="00A13AC0"/>
    <w:rsid w:val="00A339B6"/>
    <w:rsid w:val="00A50A0E"/>
    <w:rsid w:val="00A620D7"/>
    <w:rsid w:val="00A667B5"/>
    <w:rsid w:val="00A72DD4"/>
    <w:rsid w:val="00A96880"/>
    <w:rsid w:val="00AA58C1"/>
    <w:rsid w:val="00AB288E"/>
    <w:rsid w:val="00AD04BD"/>
    <w:rsid w:val="00AD7F11"/>
    <w:rsid w:val="00AE115F"/>
    <w:rsid w:val="00AF4189"/>
    <w:rsid w:val="00AF4522"/>
    <w:rsid w:val="00AF4C5A"/>
    <w:rsid w:val="00B03881"/>
    <w:rsid w:val="00B23BC1"/>
    <w:rsid w:val="00B24528"/>
    <w:rsid w:val="00B30574"/>
    <w:rsid w:val="00B31FA5"/>
    <w:rsid w:val="00B34E52"/>
    <w:rsid w:val="00B37288"/>
    <w:rsid w:val="00B4170A"/>
    <w:rsid w:val="00B5463F"/>
    <w:rsid w:val="00B5654C"/>
    <w:rsid w:val="00B65F57"/>
    <w:rsid w:val="00B779E8"/>
    <w:rsid w:val="00BA310E"/>
    <w:rsid w:val="00BB34F2"/>
    <w:rsid w:val="00BC1C8D"/>
    <w:rsid w:val="00BC42E3"/>
    <w:rsid w:val="00BE0C62"/>
    <w:rsid w:val="00BE497A"/>
    <w:rsid w:val="00BF1FB7"/>
    <w:rsid w:val="00BF6F3C"/>
    <w:rsid w:val="00C41B0F"/>
    <w:rsid w:val="00C52CDC"/>
    <w:rsid w:val="00C63F88"/>
    <w:rsid w:val="00C64C1B"/>
    <w:rsid w:val="00C71ADE"/>
    <w:rsid w:val="00C80D5B"/>
    <w:rsid w:val="00C8272C"/>
    <w:rsid w:val="00C83D7C"/>
    <w:rsid w:val="00C90200"/>
    <w:rsid w:val="00CA5B87"/>
    <w:rsid w:val="00CB60F5"/>
    <w:rsid w:val="00CD0E5D"/>
    <w:rsid w:val="00CD4CC7"/>
    <w:rsid w:val="00CE5BBA"/>
    <w:rsid w:val="00D3084E"/>
    <w:rsid w:val="00D33D5A"/>
    <w:rsid w:val="00D423FA"/>
    <w:rsid w:val="00D769B7"/>
    <w:rsid w:val="00D92268"/>
    <w:rsid w:val="00D95F99"/>
    <w:rsid w:val="00D978F6"/>
    <w:rsid w:val="00DB0664"/>
    <w:rsid w:val="00DB1BC7"/>
    <w:rsid w:val="00DC5600"/>
    <w:rsid w:val="00DD3B0C"/>
    <w:rsid w:val="00DE3213"/>
    <w:rsid w:val="00DE7D10"/>
    <w:rsid w:val="00DF022A"/>
    <w:rsid w:val="00DF2361"/>
    <w:rsid w:val="00E05B08"/>
    <w:rsid w:val="00E1436B"/>
    <w:rsid w:val="00E42F70"/>
    <w:rsid w:val="00E66214"/>
    <w:rsid w:val="00E73141"/>
    <w:rsid w:val="00E8515F"/>
    <w:rsid w:val="00E90C40"/>
    <w:rsid w:val="00E94867"/>
    <w:rsid w:val="00EA19BD"/>
    <w:rsid w:val="00ED7898"/>
    <w:rsid w:val="00ED7D5F"/>
    <w:rsid w:val="00EE37BD"/>
    <w:rsid w:val="00EE633F"/>
    <w:rsid w:val="00F02EE0"/>
    <w:rsid w:val="00F067A9"/>
    <w:rsid w:val="00F22C44"/>
    <w:rsid w:val="00F37DFD"/>
    <w:rsid w:val="00F45091"/>
    <w:rsid w:val="00F46E00"/>
    <w:rsid w:val="00F54BA8"/>
    <w:rsid w:val="00F5655A"/>
    <w:rsid w:val="00F71577"/>
    <w:rsid w:val="00F73F35"/>
    <w:rsid w:val="00F80111"/>
    <w:rsid w:val="00F82397"/>
    <w:rsid w:val="00F84FE4"/>
    <w:rsid w:val="00FA6180"/>
    <w:rsid w:val="00FD28C5"/>
    <w:rsid w:val="00FF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BF1BBBD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4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12011E"/>
    <w:rPr>
      <w:rFonts w:cs="Times New Roman"/>
    </w:rPr>
  </w:style>
  <w:style w:type="character" w:styleId="a4">
    <w:name w:val="Hyperlink"/>
    <w:basedOn w:val="a0"/>
    <w:uiPriority w:val="99"/>
    <w:unhideWhenUsed/>
    <w:rsid w:val="00DB0664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CB60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a0"/>
    <w:uiPriority w:val="99"/>
    <w:semiHidden/>
    <w:unhideWhenUsed/>
    <w:rsid w:val="002850D8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AF4522"/>
    <w:pPr>
      <w:ind w:firstLineChars="200" w:firstLine="420"/>
    </w:pPr>
  </w:style>
  <w:style w:type="paragraph" w:styleId="a7">
    <w:name w:val="Balloon Text"/>
    <w:basedOn w:val="a"/>
    <w:link w:val="a8"/>
    <w:uiPriority w:val="99"/>
    <w:semiHidden/>
    <w:unhideWhenUsed/>
    <w:rsid w:val="00741808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741808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90B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lang w:eastAsia="zh-CN"/>
    </w:rPr>
  </w:style>
  <w:style w:type="character" w:customStyle="1" w:styleId="HTML0">
    <w:name w:val="HTML  预设格式字符"/>
    <w:basedOn w:val="a0"/>
    <w:link w:val="HTML"/>
    <w:uiPriority w:val="99"/>
    <w:semiHidden/>
    <w:rsid w:val="00590BBD"/>
    <w:rPr>
      <w:rFonts w:ascii="Courier" w:hAnsi="Courier" w:cs="Courier"/>
      <w:lang w:eastAsia="zh-C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64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12011E"/>
    <w:rPr>
      <w:rFonts w:cs="Times New Roman"/>
    </w:rPr>
  </w:style>
  <w:style w:type="character" w:styleId="a4">
    <w:name w:val="Hyperlink"/>
    <w:basedOn w:val="a0"/>
    <w:uiPriority w:val="99"/>
    <w:unhideWhenUsed/>
    <w:rsid w:val="00DB0664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CB60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a0"/>
    <w:uiPriority w:val="99"/>
    <w:semiHidden/>
    <w:unhideWhenUsed/>
    <w:rsid w:val="002850D8"/>
    <w:rPr>
      <w:color w:val="800080" w:themeColor="followedHyperlink"/>
      <w:u w:val="single"/>
    </w:rPr>
  </w:style>
  <w:style w:type="paragraph" w:styleId="a6">
    <w:name w:val="List Paragraph"/>
    <w:basedOn w:val="a"/>
    <w:uiPriority w:val="34"/>
    <w:qFormat/>
    <w:rsid w:val="00AF4522"/>
    <w:pPr>
      <w:ind w:firstLineChars="200" w:firstLine="420"/>
    </w:pPr>
  </w:style>
  <w:style w:type="paragraph" w:styleId="a7">
    <w:name w:val="Balloon Text"/>
    <w:basedOn w:val="a"/>
    <w:link w:val="a8"/>
    <w:uiPriority w:val="99"/>
    <w:semiHidden/>
    <w:unhideWhenUsed/>
    <w:rsid w:val="00741808"/>
    <w:rPr>
      <w:rFonts w:ascii="Heiti SC Light" w:eastAsia="Heiti SC Light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741808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90B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lang w:eastAsia="zh-CN"/>
    </w:rPr>
  </w:style>
  <w:style w:type="character" w:customStyle="1" w:styleId="HTML0">
    <w:name w:val="HTML  预设格式字符"/>
    <w:basedOn w:val="a0"/>
    <w:link w:val="HTML"/>
    <w:uiPriority w:val="99"/>
    <w:semiHidden/>
    <w:rsid w:val="00590BBD"/>
    <w:rPr>
      <w:rFonts w:ascii="Courier" w:hAnsi="Courier" w:cs="Courier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10</Pages>
  <Words>1390</Words>
  <Characters>7924</Characters>
  <Application>Microsoft Macintosh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Formatting Instructions for NIPS -17-</vt:lpstr>
    </vt:vector>
  </TitlesOfParts>
  <Company>Microsoft Corporation</Company>
  <LinksUpToDate>false</LinksUpToDate>
  <CharactersWithSpaces>9296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Formatting Instructions for NIPS -17-</dc:title>
  <dc:creator>NIPS publication chair</dc:creator>
  <cp:lastModifiedBy>Lianming Shi</cp:lastModifiedBy>
  <cp:revision>203</cp:revision>
  <cp:lastPrinted>2018-04-29T19:10:00Z</cp:lastPrinted>
  <dcterms:created xsi:type="dcterms:W3CDTF">2012-03-12T18:28:00Z</dcterms:created>
  <dcterms:modified xsi:type="dcterms:W3CDTF">2018-04-29T19:14:00Z</dcterms:modified>
</cp:coreProperties>
</file>